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9D4DA1" w14:textId="77777777" w:rsidR="008C1348" w:rsidRPr="0025481E" w:rsidRDefault="0054655F" w:rsidP="235B5785">
      <w:pPr>
        <w:pStyle w:val="Heading1"/>
        <w:ind w:firstLine="360"/>
        <w:rPr>
          <w:sz w:val="24"/>
          <w:szCs w:val="24"/>
        </w:rPr>
      </w:pPr>
      <w:proofErr w:type="spellStart"/>
      <w:r w:rsidRPr="235B5785">
        <w:rPr>
          <w:sz w:val="24"/>
          <w:szCs w:val="24"/>
        </w:rPr>
        <w:t>Specificari</w:t>
      </w:r>
      <w:proofErr w:type="spellEnd"/>
    </w:p>
    <w:p w14:paraId="06257CED" w14:textId="77777777" w:rsidR="00CF5424" w:rsidRPr="00CF5424" w:rsidRDefault="00CF5424" w:rsidP="00F717A5">
      <w:pPr>
        <w:numPr>
          <w:ilvl w:val="0"/>
          <w:numId w:val="10"/>
        </w:numPr>
        <w:ind w:left="360"/>
        <w:rPr>
          <w:b/>
        </w:rPr>
      </w:pPr>
      <w:bookmarkStart w:id="0" w:name="_Toc400118842"/>
      <w:proofErr w:type="spellStart"/>
      <w:r w:rsidRPr="00CF5424">
        <w:rPr>
          <w:b/>
        </w:rPr>
        <w:t>Multimi</w:t>
      </w:r>
      <w:proofErr w:type="spellEnd"/>
      <w:r w:rsidRPr="00CF5424">
        <w:rPr>
          <w:b/>
        </w:rPr>
        <w:t xml:space="preserve"> </w:t>
      </w:r>
      <w:proofErr w:type="spellStart"/>
      <w:r w:rsidRPr="00CF5424">
        <w:rPr>
          <w:b/>
        </w:rPr>
        <w:t>si</w:t>
      </w:r>
      <w:proofErr w:type="spellEnd"/>
      <w:r w:rsidRPr="00CF5424">
        <w:rPr>
          <w:b/>
        </w:rPr>
        <w:t xml:space="preserve"> </w:t>
      </w:r>
      <w:proofErr w:type="spellStart"/>
      <w:r w:rsidRPr="00CF5424">
        <w:rPr>
          <w:b/>
        </w:rPr>
        <w:t>limbaje</w:t>
      </w:r>
      <w:bookmarkEnd w:id="0"/>
      <w:proofErr w:type="spellEnd"/>
    </w:p>
    <w:p w14:paraId="77C26083" w14:textId="77777777" w:rsidR="00CF5424" w:rsidRPr="00EC1905" w:rsidRDefault="00CF5424" w:rsidP="00CF5424">
      <w:pPr>
        <w:rPr>
          <w:lang w:val="it-IT"/>
        </w:rPr>
      </w:pPr>
      <w:r w:rsidRPr="00EC1905">
        <w:rPr>
          <w:lang w:val="it-IT"/>
        </w:rPr>
        <w:t>Se cere sa se defineasca (folosind mul</w:t>
      </w:r>
      <w:r w:rsidR="00637359">
        <w:rPr>
          <w:lang w:val="it-IT"/>
        </w:rPr>
        <w:t>ț</w:t>
      </w:r>
      <w:r w:rsidRPr="00EC1905">
        <w:rPr>
          <w:lang w:val="it-IT"/>
        </w:rPr>
        <w:t>imi) urm</w:t>
      </w:r>
      <w:r w:rsidR="00637359">
        <w:rPr>
          <w:lang w:val="it-IT"/>
        </w:rPr>
        <w:t>ă</w:t>
      </w:r>
      <w:r w:rsidRPr="00EC1905">
        <w:rPr>
          <w:lang w:val="it-IT"/>
        </w:rPr>
        <w:t>toarele limbaje:</w:t>
      </w:r>
    </w:p>
    <w:p w14:paraId="51F00779" w14:textId="77777777" w:rsidR="00CF5424" w:rsidRPr="00EC1905" w:rsidRDefault="00CF5424" w:rsidP="00CF5424">
      <w:pPr>
        <w:numPr>
          <w:ilvl w:val="0"/>
          <w:numId w:val="3"/>
        </w:numPr>
        <w:rPr>
          <w:lang w:val="it-IT"/>
        </w:rPr>
      </w:pPr>
      <w:r w:rsidRPr="00EC1905">
        <w:rPr>
          <w:lang w:val="it-IT"/>
        </w:rPr>
        <w:t xml:space="preserve">limbajul numerelor naturale </w:t>
      </w:r>
      <w:r w:rsidR="00637359">
        <w:rPr>
          <w:lang w:val="it-IT"/>
        </w:rPr>
        <w:t>î</w:t>
      </w:r>
      <w:r w:rsidRPr="00EC1905">
        <w:rPr>
          <w:lang w:val="it-IT"/>
        </w:rPr>
        <w:t>n reprezentare binar</w:t>
      </w:r>
      <w:r w:rsidR="00E43502">
        <w:rPr>
          <w:lang w:val="it-IT"/>
        </w:rPr>
        <w:t>ă</w:t>
      </w:r>
    </w:p>
    <w:p w14:paraId="2A00C034" w14:textId="77777777" w:rsidR="00CF5424" w:rsidRPr="00EC1905" w:rsidRDefault="00637359" w:rsidP="00CF5424">
      <w:pPr>
        <w:numPr>
          <w:ilvl w:val="0"/>
          <w:numId w:val="3"/>
        </w:numPr>
        <w:rPr>
          <w:lang w:val="it-IT"/>
        </w:rPr>
      </w:pPr>
      <w:r>
        <w:rPr>
          <w:lang w:val="it-IT"/>
        </w:rPr>
        <w:t>limbajul numerelor întregi î</w:t>
      </w:r>
      <w:r w:rsidR="00CF5424" w:rsidRPr="00EC1905">
        <w:rPr>
          <w:lang w:val="it-IT"/>
        </w:rPr>
        <w:t>n reprezentare binar</w:t>
      </w:r>
      <w:r w:rsidR="00E43502">
        <w:rPr>
          <w:lang w:val="it-IT"/>
        </w:rPr>
        <w:t>ă</w:t>
      </w:r>
    </w:p>
    <w:p w14:paraId="36897F42" w14:textId="77777777" w:rsidR="00CF5424" w:rsidRPr="00EC1905" w:rsidRDefault="00CF5424" w:rsidP="00CF5424">
      <w:pPr>
        <w:numPr>
          <w:ilvl w:val="0"/>
          <w:numId w:val="3"/>
        </w:numPr>
        <w:rPr>
          <w:lang w:val="it-IT"/>
        </w:rPr>
      </w:pPr>
      <w:r w:rsidRPr="00EC1905">
        <w:rPr>
          <w:lang w:val="it-IT"/>
        </w:rPr>
        <w:t xml:space="preserve">limbajul numerelor reale pozitive </w:t>
      </w:r>
      <w:r w:rsidR="00E43502">
        <w:rPr>
          <w:lang w:val="it-IT"/>
        </w:rPr>
        <w:t>î</w:t>
      </w:r>
      <w:r w:rsidRPr="00EC1905">
        <w:rPr>
          <w:lang w:val="it-IT"/>
        </w:rPr>
        <w:t>n reprezentare binar</w:t>
      </w:r>
      <w:r w:rsidR="00E43502">
        <w:rPr>
          <w:lang w:val="it-IT"/>
        </w:rPr>
        <w:t>ă</w:t>
      </w:r>
    </w:p>
    <w:p w14:paraId="0989B6ED" w14:textId="77777777" w:rsidR="00CF5424" w:rsidRDefault="00CF5424" w:rsidP="00CF5424">
      <w:pPr>
        <w:numPr>
          <w:ilvl w:val="0"/>
          <w:numId w:val="3"/>
        </w:numPr>
      </w:pPr>
      <w:proofErr w:type="spellStart"/>
      <w:r>
        <w:t>limbajul</w:t>
      </w:r>
      <w:proofErr w:type="spellEnd"/>
      <w:r>
        <w:t xml:space="preserve"> </w:t>
      </w:r>
      <w:proofErr w:type="spellStart"/>
      <w:r>
        <w:t>numerelor</w:t>
      </w:r>
      <w:proofErr w:type="spellEnd"/>
      <w:r>
        <w:t xml:space="preserve"> </w:t>
      </w:r>
      <w:proofErr w:type="spellStart"/>
      <w:r>
        <w:t>naturale</w:t>
      </w:r>
      <w:proofErr w:type="spellEnd"/>
      <w:r>
        <w:t xml:space="preserve"> </w:t>
      </w:r>
      <w:proofErr w:type="spellStart"/>
      <w:r w:rsidR="003C1C97">
        <w:t>î</w:t>
      </w:r>
      <w:r>
        <w:t>n</w:t>
      </w:r>
      <w:proofErr w:type="spellEnd"/>
      <w:r>
        <w:t xml:space="preserve"> </w:t>
      </w:r>
      <w:proofErr w:type="spellStart"/>
      <w:r>
        <w:t>reprezentare</w:t>
      </w:r>
      <w:proofErr w:type="spellEnd"/>
      <w:r>
        <w:t xml:space="preserve"> </w:t>
      </w:r>
      <w:proofErr w:type="spellStart"/>
      <w:r>
        <w:t>zecimal</w:t>
      </w:r>
      <w:r w:rsidR="003C1C97">
        <w:t>ă</w:t>
      </w:r>
      <w:proofErr w:type="spellEnd"/>
    </w:p>
    <w:p w14:paraId="7B1C3D66" w14:textId="77777777" w:rsidR="00CF5424" w:rsidRDefault="00CF5424" w:rsidP="00CF5424">
      <w:pPr>
        <w:numPr>
          <w:ilvl w:val="0"/>
          <w:numId w:val="3"/>
        </w:numPr>
      </w:pPr>
      <w:proofErr w:type="spellStart"/>
      <w:r>
        <w:t>limbajul</w:t>
      </w:r>
      <w:proofErr w:type="spellEnd"/>
      <w:r>
        <w:t xml:space="preserve"> </w:t>
      </w:r>
      <w:proofErr w:type="spellStart"/>
      <w:r>
        <w:t>numerelor</w:t>
      </w:r>
      <w:proofErr w:type="spellEnd"/>
      <w:r>
        <w:t xml:space="preserve"> </w:t>
      </w:r>
      <w:r w:rsidR="00C6299D">
        <w:rPr>
          <w:lang w:val="ro-RO"/>
        </w:rPr>
        <w:t>î</w:t>
      </w:r>
      <w:proofErr w:type="spellStart"/>
      <w:r>
        <w:t>ntregi</w:t>
      </w:r>
      <w:proofErr w:type="spellEnd"/>
      <w:r>
        <w:t xml:space="preserve"> </w:t>
      </w:r>
      <w:proofErr w:type="spellStart"/>
      <w:r w:rsidR="003C1C97">
        <w:t>î</w:t>
      </w:r>
      <w:r>
        <w:t>n</w:t>
      </w:r>
      <w:proofErr w:type="spellEnd"/>
      <w:r>
        <w:t xml:space="preserve"> </w:t>
      </w:r>
      <w:proofErr w:type="spellStart"/>
      <w:r>
        <w:t>reprezentare</w:t>
      </w:r>
      <w:proofErr w:type="spellEnd"/>
      <w:r>
        <w:t xml:space="preserve"> </w:t>
      </w:r>
      <w:proofErr w:type="spellStart"/>
      <w:r>
        <w:t>zecimal</w:t>
      </w:r>
      <w:r w:rsidR="003C1C97">
        <w:t>ă</w:t>
      </w:r>
      <w:proofErr w:type="spellEnd"/>
    </w:p>
    <w:p w14:paraId="14D3C8DB" w14:textId="77777777" w:rsidR="00CF5424" w:rsidRPr="00EC1905" w:rsidRDefault="00CF5424" w:rsidP="00CF5424">
      <w:pPr>
        <w:numPr>
          <w:ilvl w:val="0"/>
          <w:numId w:val="3"/>
        </w:numPr>
        <w:rPr>
          <w:lang w:val="it-IT"/>
        </w:rPr>
      </w:pPr>
      <w:r w:rsidRPr="00EC1905">
        <w:rPr>
          <w:lang w:val="it-IT"/>
        </w:rPr>
        <w:t xml:space="preserve">limbajul numerelor reale pozitive </w:t>
      </w:r>
      <w:r w:rsidR="003C1C97">
        <w:rPr>
          <w:lang w:val="it-IT"/>
        </w:rPr>
        <w:t>î</w:t>
      </w:r>
      <w:r w:rsidRPr="00EC1905">
        <w:rPr>
          <w:lang w:val="it-IT"/>
        </w:rPr>
        <w:t>n reprezentare zecimal</w:t>
      </w:r>
      <w:r w:rsidR="003C1C97">
        <w:rPr>
          <w:lang w:val="it-IT"/>
        </w:rPr>
        <w:t>ă</w:t>
      </w:r>
    </w:p>
    <w:p w14:paraId="672A6659" w14:textId="77777777" w:rsidR="00CF5424" w:rsidRPr="00EC1905" w:rsidRDefault="00CF5424" w:rsidP="00CF5424">
      <w:pPr>
        <w:rPr>
          <w:lang w:val="it-IT"/>
        </w:rPr>
      </w:pPr>
    </w:p>
    <w:p w14:paraId="7E287A7F" w14:textId="77777777" w:rsidR="00CF5424" w:rsidRPr="00EC1905" w:rsidRDefault="00CF5424" w:rsidP="00CF5424">
      <w:pPr>
        <w:rPr>
          <w:lang w:val="it-IT"/>
        </w:rPr>
      </w:pPr>
      <w:r w:rsidRPr="00EC1905">
        <w:rPr>
          <w:lang w:val="it-IT"/>
        </w:rPr>
        <w:t>Ex: (folosind concatenare, operatia * - inchiderea reflexiv tranzitiva)</w:t>
      </w:r>
    </w:p>
    <w:p w14:paraId="0E373B09" w14:textId="77777777" w:rsidR="00CF5424" w:rsidRDefault="00CF5424" w:rsidP="00CF5424">
      <w:pPr>
        <w:rPr>
          <w:lang w:val="it-IT"/>
        </w:rPr>
      </w:pPr>
      <w:r w:rsidRPr="00EC1905">
        <w:rPr>
          <w:lang w:val="it-IT"/>
        </w:rPr>
        <w:t>A: L</w:t>
      </w:r>
      <w:r w:rsidRPr="00EC1905">
        <w:rPr>
          <w:vertAlign w:val="subscript"/>
          <w:lang w:val="it-IT"/>
        </w:rPr>
        <w:t>A</w:t>
      </w:r>
      <w:r w:rsidRPr="00EC1905">
        <w:rPr>
          <w:lang w:val="it-IT"/>
        </w:rPr>
        <w:t xml:space="preserve"> = {1w |  w </w:t>
      </w:r>
      <w:r>
        <w:rPr>
          <w:rFonts w:ascii="Symbol" w:eastAsia="Symbol" w:hAnsi="Symbol" w:cs="Symbol"/>
        </w:rPr>
        <w:t></w:t>
      </w:r>
      <w:r w:rsidRPr="00EC1905">
        <w:rPr>
          <w:lang w:val="it-IT"/>
        </w:rPr>
        <w:t xml:space="preserve"> {0, 1}*} </w:t>
      </w:r>
      <w:r>
        <w:rPr>
          <w:rFonts w:ascii="Symbol" w:eastAsia="Symbol" w:hAnsi="Symbol" w:cs="Symbol"/>
        </w:rPr>
        <w:t></w:t>
      </w:r>
      <w:r w:rsidRPr="00EC1905">
        <w:rPr>
          <w:lang w:val="it-IT"/>
        </w:rPr>
        <w:t xml:space="preserve"> {0}</w:t>
      </w:r>
    </w:p>
    <w:p w14:paraId="2A94066C" w14:textId="5395CB68" w:rsidR="4DD8A960" w:rsidRDefault="03FA1AEE" w:rsidP="7465CC63">
      <w:pPr>
        <w:rPr>
          <w:lang w:val="it-IT"/>
        </w:rPr>
      </w:pPr>
      <w:r w:rsidRPr="7465CC63">
        <w:rPr>
          <w:lang w:val="it-IT"/>
        </w:rPr>
        <w:t>B: L</w:t>
      </w:r>
      <w:r w:rsidRPr="7465CC63">
        <w:rPr>
          <w:vertAlign w:val="subscript"/>
          <w:lang w:val="it-IT"/>
        </w:rPr>
        <w:t>B</w:t>
      </w:r>
      <w:r w:rsidRPr="7465CC63">
        <w:rPr>
          <w:lang w:val="it-IT"/>
        </w:rPr>
        <w:t xml:space="preserve"> = </w:t>
      </w:r>
      <w:r w:rsidR="3E5F83F1" w:rsidRPr="7465CC63">
        <w:rPr>
          <w:lang w:val="it-IT"/>
        </w:rPr>
        <w:t xml:space="preserve"> {ab | a </w:t>
      </w:r>
      <w:r w:rsidR="3E5F83F1" w:rsidRPr="7465CC63">
        <w:rPr>
          <w:rFonts w:ascii="Symbol" w:eastAsia="Symbol" w:hAnsi="Symbol" w:cs="Symbol"/>
        </w:rPr>
        <w:t></w:t>
      </w:r>
      <w:r w:rsidR="3E5F83F1" w:rsidRPr="7465CC63">
        <w:rPr>
          <w:rFonts w:ascii="Symbol" w:eastAsia="Symbol" w:hAnsi="Symbol" w:cs="Symbol"/>
        </w:rPr>
        <w:t></w:t>
      </w:r>
      <w:r w:rsidR="3E5F83F1" w:rsidRPr="7465CC63">
        <w:rPr>
          <w:rFonts w:ascii="Symbol" w:eastAsia="Symbol" w:hAnsi="Symbol" w:cs="Symbol"/>
        </w:rPr>
        <w:t></w:t>
      </w:r>
      <w:r w:rsidR="3E5F83F1" w:rsidRPr="7465CC63">
        <w:rPr>
          <w:rFonts w:ascii="Symbol" w:eastAsia="Symbol" w:hAnsi="Symbol" w:cs="Symbol"/>
        </w:rPr>
        <w:t></w:t>
      </w:r>
      <w:r w:rsidR="3E5F83F1" w:rsidRPr="7465CC63">
        <w:rPr>
          <w:rFonts w:ascii="Symbol" w:eastAsia="Symbol" w:hAnsi="Symbol" w:cs="Symbol"/>
        </w:rPr>
        <w:t></w:t>
      </w:r>
      <w:r w:rsidR="3E5F83F1" w:rsidRPr="7465CC63">
        <w:rPr>
          <w:rFonts w:ascii="Symbol" w:eastAsia="Symbol" w:hAnsi="Symbol" w:cs="Symbol"/>
        </w:rPr>
        <w:t></w:t>
      </w:r>
      <w:r w:rsidR="3E5F83F1" w:rsidRPr="7465CC63">
        <w:rPr>
          <w:rFonts w:ascii="Symbol" w:eastAsia="Symbol" w:hAnsi="Symbol" w:cs="Symbol"/>
        </w:rPr>
        <w:t></w:t>
      </w:r>
      <w:r w:rsidR="3E5F83F1" w:rsidRPr="7465CC63">
        <w:rPr>
          <w:rFonts w:ascii="Symbol" w:eastAsia="Symbol" w:hAnsi="Symbol" w:cs="Symbol"/>
        </w:rPr>
        <w:t></w:t>
      </w:r>
      <w:r w:rsidR="3E5F83F1" w:rsidRPr="7465CC63">
        <w:rPr>
          <w:rFonts w:ascii="Symbol" w:eastAsia="Symbol" w:hAnsi="Symbol" w:cs="Symbol"/>
        </w:rPr>
        <w:t></w:t>
      </w:r>
      <w:r w:rsidR="3E5F83F1" w:rsidRPr="7465CC63">
        <w:rPr>
          <w:rFonts w:ascii="Symbol" w:eastAsia="Symbol" w:hAnsi="Symbol" w:cs="Symbol"/>
        </w:rPr>
        <w:t></w:t>
      </w:r>
      <w:r w:rsidR="3E5F83F1" w:rsidRPr="7465CC63">
        <w:rPr>
          <w:rFonts w:ascii="Symbol" w:eastAsia="Symbol" w:hAnsi="Symbol" w:cs="Symbol"/>
        </w:rPr>
        <w:t></w:t>
      </w:r>
      <w:r w:rsidR="652F7A85" w:rsidRPr="7465CC63">
        <w:rPr>
          <w:rFonts w:asciiTheme="minorHAnsi" w:eastAsiaTheme="minorEastAsia" w:hAnsiTheme="minorHAnsi" w:cstheme="minorBidi"/>
        </w:rPr>
        <w:t xml:space="preserve">b </w:t>
      </w:r>
      <w:r w:rsidR="652F7A85" w:rsidRPr="7465CC63">
        <w:rPr>
          <w:rFonts w:ascii="Symbol" w:eastAsia="Symbol" w:hAnsi="Symbol" w:cs="Symbol"/>
        </w:rPr>
        <w:t></w:t>
      </w:r>
      <w:r w:rsidR="652F7A85" w:rsidRPr="7465CC63">
        <w:rPr>
          <w:rFonts w:ascii="Symbol" w:eastAsia="Symbol" w:hAnsi="Symbol" w:cs="Symbol"/>
        </w:rPr>
        <w:t></w:t>
      </w:r>
      <w:r w:rsidR="652F7A85" w:rsidRPr="7465CC63">
        <w:rPr>
          <w:rFonts w:ascii="Symbol" w:eastAsia="Symbol" w:hAnsi="Symbol" w:cs="Symbol"/>
        </w:rPr>
        <w:t></w:t>
      </w:r>
      <w:r w:rsidR="652F7A85" w:rsidRPr="7465CC63">
        <w:rPr>
          <w:rFonts w:asciiTheme="minorHAnsi" w:eastAsiaTheme="minorEastAsia" w:hAnsiTheme="minorHAnsi" w:cstheme="minorBidi"/>
        </w:rPr>
        <w:t xml:space="preserve">0, 1}*} </w:t>
      </w:r>
      <w:r w:rsidR="3E5F83F1" w:rsidRPr="7465CC63">
        <w:rPr>
          <w:lang w:val="it-IT"/>
        </w:rPr>
        <w:t xml:space="preserve"> </w:t>
      </w:r>
      <w:r w:rsidR="3CBAD2DD" w:rsidRPr="7465CC63">
        <w:rPr>
          <w:rFonts w:ascii="Symbol" w:eastAsia="Symbol" w:hAnsi="Symbol" w:cs="Symbol"/>
        </w:rPr>
        <w:t></w:t>
      </w:r>
      <w:r w:rsidR="3CBAD2DD" w:rsidRPr="7465CC63">
        <w:rPr>
          <w:lang w:val="it-IT"/>
        </w:rPr>
        <w:t xml:space="preserve"> {0}</w:t>
      </w:r>
      <w:r w:rsidR="1DFE037E" w:rsidRPr="7465CC63">
        <w:rPr>
          <w:lang w:val="it-IT"/>
        </w:rPr>
        <w:t xml:space="preserve"> Maniga Petru-Alexandru</w:t>
      </w:r>
    </w:p>
    <w:p w14:paraId="55D2BAF8" w14:textId="5E17EA56" w:rsidR="003369AB" w:rsidRDefault="45CE6EFC" w:rsidP="7465CC63">
      <w:pPr>
        <w:rPr>
          <w:lang w:val="it-IT"/>
        </w:rPr>
      </w:pPr>
      <w:r w:rsidRPr="7465CC63">
        <w:rPr>
          <w:lang w:val="it-IT"/>
        </w:rPr>
        <w:t>C: L</w:t>
      </w:r>
      <w:r w:rsidRPr="7465CC63">
        <w:rPr>
          <w:vertAlign w:val="subscript"/>
          <w:lang w:val="it-IT"/>
        </w:rPr>
        <w:t>C</w:t>
      </w:r>
      <w:r w:rsidRPr="7465CC63">
        <w:rPr>
          <w:lang w:val="it-IT"/>
        </w:rPr>
        <w:t xml:space="preserve"> = </w:t>
      </w:r>
      <w:r w:rsidR="40A7196D" w:rsidRPr="7465CC63">
        <w:rPr>
          <w:lang w:val="it-IT"/>
        </w:rPr>
        <w:t xml:space="preserve"> {1w</w:t>
      </w:r>
      <w:r w:rsidR="02B6BE93" w:rsidRPr="7465CC63">
        <w:rPr>
          <w:lang w:val="it-IT"/>
        </w:rPr>
        <w:t>,</w:t>
      </w:r>
      <w:r w:rsidR="40A7196D" w:rsidRPr="7465CC63">
        <w:rPr>
          <w:lang w:val="it-IT"/>
        </w:rPr>
        <w:t>w</w:t>
      </w:r>
      <w:r w:rsidR="1B0ED405" w:rsidRPr="7465CC63">
        <w:rPr>
          <w:lang w:val="it-IT"/>
        </w:rPr>
        <w:t xml:space="preserve">` </w:t>
      </w:r>
      <w:r w:rsidR="40A7196D" w:rsidRPr="7465CC63">
        <w:rPr>
          <w:lang w:val="it-IT"/>
        </w:rPr>
        <w:t>| w</w:t>
      </w:r>
      <w:r w:rsidR="61EE59DD" w:rsidRPr="7465CC63">
        <w:rPr>
          <w:lang w:val="it-IT"/>
        </w:rPr>
        <w:t xml:space="preserve"> </w:t>
      </w:r>
      <w:r w:rsidR="61EE59DD" w:rsidRPr="7465CC63">
        <w:rPr>
          <w:rFonts w:ascii="Symbol" w:eastAsia="Symbol" w:hAnsi="Symbol" w:cs="Symbol"/>
        </w:rPr>
        <w:t></w:t>
      </w:r>
      <w:r w:rsidR="40A7196D" w:rsidRPr="7465CC63">
        <w:rPr>
          <w:lang w:val="it-IT"/>
        </w:rPr>
        <w:t xml:space="preserve"> </w:t>
      </w:r>
      <w:r w:rsidR="14167FDA" w:rsidRPr="7465CC63">
        <w:rPr>
          <w:lang w:val="it-IT"/>
        </w:rPr>
        <w:t>{0, 1}*</w:t>
      </w:r>
      <w:r w:rsidR="3C40938E" w:rsidRPr="7465CC63">
        <w:rPr>
          <w:lang w:val="it-IT"/>
        </w:rPr>
        <w:t>, w`</w:t>
      </w:r>
      <w:r w:rsidR="3C40938E" w:rsidRPr="7465CC63">
        <w:rPr>
          <w:rFonts w:ascii="Symbol" w:eastAsia="Symbol" w:hAnsi="Symbol" w:cs="Symbol"/>
        </w:rPr>
        <w:t></w:t>
      </w:r>
      <w:r w:rsidR="3C40938E" w:rsidRPr="7465CC63">
        <w:rPr>
          <w:rFonts w:ascii="Symbol" w:eastAsia="Symbol" w:hAnsi="Symbol" w:cs="Symbol"/>
        </w:rPr>
        <w:t></w:t>
      </w:r>
      <w:r w:rsidR="31B05048" w:rsidRPr="7465CC63">
        <w:rPr>
          <w:rFonts w:ascii="Symbol" w:eastAsia="Symbol" w:hAnsi="Symbol" w:cs="Symbol"/>
        </w:rPr>
        <w:t></w:t>
      </w:r>
      <w:r w:rsidR="31B05048" w:rsidRPr="7465CC63">
        <w:rPr>
          <w:rFonts w:ascii="Symbol" w:eastAsia="Symbol" w:hAnsi="Symbol" w:cs="Symbol"/>
        </w:rPr>
        <w:t></w:t>
      </w:r>
      <w:r w:rsidR="31B05048" w:rsidRPr="7465CC63">
        <w:rPr>
          <w:rFonts w:ascii="Symbol" w:eastAsia="Symbol" w:hAnsi="Symbol" w:cs="Symbol"/>
        </w:rPr>
        <w:t></w:t>
      </w:r>
      <w:r w:rsidR="31B05048" w:rsidRPr="7465CC63">
        <w:rPr>
          <w:rFonts w:ascii="Symbol" w:eastAsia="Symbol" w:hAnsi="Symbol" w:cs="Symbol"/>
        </w:rPr>
        <w:t></w:t>
      </w:r>
      <w:r w:rsidR="31B05048" w:rsidRPr="7465CC63">
        <w:rPr>
          <w:rFonts w:ascii="Symbol" w:eastAsia="Symbol" w:hAnsi="Symbol" w:cs="Symbol"/>
        </w:rPr>
        <w:t></w:t>
      </w:r>
      <w:r w:rsidR="31B05048" w:rsidRPr="7465CC63">
        <w:rPr>
          <w:rFonts w:ascii="Symbol" w:eastAsia="Symbol" w:hAnsi="Symbol" w:cs="Symbol"/>
        </w:rPr>
        <w:t></w:t>
      </w:r>
      <w:r w:rsidR="74A5CDAE" w:rsidRPr="7465CC63">
        <w:rPr>
          <w:lang w:val="it-IT"/>
        </w:rPr>
        <w:t xml:space="preserve"> }</w:t>
      </w:r>
      <w:r w:rsidR="6B94C5D6" w:rsidRPr="7465CC63">
        <w:rPr>
          <w:lang w:val="it-IT"/>
        </w:rPr>
        <w:t xml:space="preserve"> </w:t>
      </w:r>
      <w:r w:rsidR="6B94C5D6" w:rsidRPr="7465CC63">
        <w:rPr>
          <w:rFonts w:ascii="Symbol" w:eastAsia="Symbol" w:hAnsi="Symbol" w:cs="Symbol"/>
        </w:rPr>
        <w:t></w:t>
      </w:r>
      <w:r w:rsidR="6B94C5D6" w:rsidRPr="7465CC63">
        <w:rPr>
          <w:lang w:val="it-IT"/>
        </w:rPr>
        <w:t xml:space="preserve">  {0,w</w:t>
      </w:r>
      <w:r w:rsidR="3CD5F174" w:rsidRPr="7465CC63">
        <w:rPr>
          <w:lang w:val="it-IT"/>
        </w:rPr>
        <w:t xml:space="preserve"> | w </w:t>
      </w:r>
      <w:r w:rsidR="3CD5F174" w:rsidRPr="7465CC63">
        <w:rPr>
          <w:rFonts w:ascii="Symbol" w:eastAsia="Symbol" w:hAnsi="Symbol" w:cs="Symbol"/>
        </w:rPr>
        <w:t></w:t>
      </w:r>
      <w:r w:rsidR="3CD5F174" w:rsidRPr="7465CC63">
        <w:rPr>
          <w:lang w:val="it-IT"/>
        </w:rPr>
        <w:t xml:space="preserve"> {0,1}+ }</w:t>
      </w:r>
      <w:r w:rsidR="128765EA" w:rsidRPr="7465CC63">
        <w:rPr>
          <w:lang w:val="it-IT"/>
        </w:rPr>
        <w:t xml:space="preserve"> </w:t>
      </w:r>
      <w:r w:rsidR="128765EA" w:rsidRPr="7465CC63">
        <w:rPr>
          <w:rFonts w:ascii="Symbol" w:eastAsia="Symbol" w:hAnsi="Symbol" w:cs="Symbol"/>
        </w:rPr>
        <w:t></w:t>
      </w:r>
      <w:r w:rsidR="128765EA" w:rsidRPr="7465CC63">
        <w:rPr>
          <w:lang w:val="it-IT"/>
        </w:rPr>
        <w:t xml:space="preserve">  </w:t>
      </w:r>
      <w:r w:rsidR="4C890972" w:rsidRPr="7465CC63">
        <w:rPr>
          <w:lang w:val="it-IT"/>
        </w:rPr>
        <w:t xml:space="preserve">{1w |  w </w:t>
      </w:r>
      <w:r w:rsidR="4C890972" w:rsidRPr="7465CC63">
        <w:rPr>
          <w:rFonts w:ascii="Symbol" w:eastAsia="Symbol" w:hAnsi="Symbol" w:cs="Symbol"/>
        </w:rPr>
        <w:t></w:t>
      </w:r>
      <w:r w:rsidR="4C890972" w:rsidRPr="7465CC63">
        <w:rPr>
          <w:lang w:val="it-IT"/>
        </w:rPr>
        <w:t xml:space="preserve"> {0, 1}*} </w:t>
      </w:r>
      <w:r w:rsidR="4C890972" w:rsidRPr="7465CC63">
        <w:rPr>
          <w:rFonts w:ascii="Symbol" w:eastAsia="Symbol" w:hAnsi="Symbol" w:cs="Symbol"/>
        </w:rPr>
        <w:t></w:t>
      </w:r>
      <w:r w:rsidR="4C890972" w:rsidRPr="7465CC63">
        <w:rPr>
          <w:lang w:val="it-IT"/>
        </w:rPr>
        <w:t xml:space="preserve"> {0}</w:t>
      </w:r>
      <w:r w:rsidR="128765EA" w:rsidRPr="7465CC63">
        <w:rPr>
          <w:lang w:val="it-IT"/>
        </w:rPr>
        <w:t xml:space="preserve"> </w:t>
      </w:r>
      <w:r w:rsidR="7B152363" w:rsidRPr="7465CC63">
        <w:rPr>
          <w:lang w:val="it-IT"/>
        </w:rPr>
        <w:t>Marinca Paul-Daniel</w:t>
      </w:r>
    </w:p>
    <w:p w14:paraId="00E7E70B" w14:textId="7606E439" w:rsidR="003369AB" w:rsidRDefault="36F06160" w:rsidP="7465CC63">
      <w:pPr>
        <w:rPr>
          <w:rFonts w:ascii="Symbol" w:eastAsia="Symbol" w:hAnsi="Symbol" w:cs="Symbol"/>
          <w:lang w:val="it-IT"/>
        </w:rPr>
      </w:pPr>
      <w:r w:rsidRPr="7465CC63">
        <w:rPr>
          <w:lang w:val="it-IT"/>
        </w:rPr>
        <w:t>D: L</w:t>
      </w:r>
      <w:r w:rsidRPr="7465CC63">
        <w:rPr>
          <w:vertAlign w:val="subscript"/>
          <w:lang w:val="it-IT"/>
        </w:rPr>
        <w:t>D</w:t>
      </w:r>
      <w:r w:rsidRPr="7465CC63">
        <w:rPr>
          <w:lang w:val="it-IT"/>
        </w:rPr>
        <w:t xml:space="preserve"> =</w:t>
      </w:r>
      <w:r w:rsidR="3DDEC046" w:rsidRPr="7465CC63">
        <w:rPr>
          <w:lang w:val="it-IT"/>
        </w:rPr>
        <w:t xml:space="preserve"> </w:t>
      </w:r>
      <w:r w:rsidR="460FA274" w:rsidRPr="7465CC63">
        <w:rPr>
          <w:lang w:val="it-IT"/>
        </w:rPr>
        <w:t xml:space="preserve">{wx | w </w:t>
      </w:r>
      <w:r w:rsidR="460FA274" w:rsidRPr="7465CC63">
        <w:rPr>
          <w:rFonts w:ascii="Symbol" w:eastAsia="Symbol" w:hAnsi="Symbol" w:cs="Symbol"/>
        </w:rPr>
        <w:t></w:t>
      </w:r>
      <w:r w:rsidR="460FA274" w:rsidRPr="7465CC63">
        <w:rPr>
          <w:rFonts w:ascii="Symbol" w:eastAsia="Symbol" w:hAnsi="Symbol" w:cs="Symbol"/>
        </w:rPr>
        <w:t></w:t>
      </w:r>
      <w:r w:rsidR="460FA274" w:rsidRPr="7465CC63">
        <w:rPr>
          <w:rFonts w:ascii="Symbol" w:eastAsia="Symbol" w:hAnsi="Symbol" w:cs="Symbol"/>
        </w:rPr>
        <w:t></w:t>
      </w:r>
      <w:r w:rsidR="460FA274" w:rsidRPr="7465CC63">
        <w:rPr>
          <w:rFonts w:ascii="Symbol" w:eastAsia="Symbol" w:hAnsi="Symbol" w:cs="Symbol"/>
        </w:rPr>
        <w:t></w:t>
      </w:r>
      <w:r w:rsidR="460FA274" w:rsidRPr="7465CC63">
        <w:rPr>
          <w:rFonts w:ascii="Symbol" w:eastAsia="Symbol" w:hAnsi="Symbol" w:cs="Symbol"/>
        </w:rPr>
        <w:t></w:t>
      </w:r>
      <w:r w:rsidR="460FA274" w:rsidRPr="7465CC63">
        <w:rPr>
          <w:rFonts w:ascii="Symbol" w:eastAsia="Symbol" w:hAnsi="Symbol" w:cs="Symbol"/>
        </w:rPr>
        <w:t></w:t>
      </w:r>
      <w:r w:rsidR="460FA274" w:rsidRPr="7465CC63">
        <w:rPr>
          <w:rFonts w:ascii="Symbol" w:eastAsia="Symbol" w:hAnsi="Symbol" w:cs="Symbol"/>
        </w:rPr>
        <w:t></w:t>
      </w:r>
      <w:r w:rsidR="460FA274" w:rsidRPr="7465CC63">
        <w:rPr>
          <w:rFonts w:ascii="Symbol" w:eastAsia="Symbol" w:hAnsi="Symbol" w:cs="Symbol"/>
        </w:rPr>
        <w:t></w:t>
      </w:r>
      <w:r w:rsidR="460FA274" w:rsidRPr="7465CC63">
        <w:rPr>
          <w:rFonts w:ascii="Symbol" w:eastAsia="Symbol" w:hAnsi="Symbol" w:cs="Symbol"/>
        </w:rPr>
        <w:t></w:t>
      </w:r>
      <w:r w:rsidR="460FA274" w:rsidRPr="7465CC63">
        <w:rPr>
          <w:rFonts w:ascii="Symbol" w:eastAsia="Symbol" w:hAnsi="Symbol" w:cs="Symbol"/>
        </w:rPr>
        <w:t></w:t>
      </w:r>
      <w:r w:rsidR="460FA274" w:rsidRPr="7465CC63">
        <w:rPr>
          <w:rFonts w:ascii="Symbol" w:eastAsia="Symbol" w:hAnsi="Symbol" w:cs="Symbol"/>
        </w:rPr>
        <w:t></w:t>
      </w:r>
      <w:r w:rsidR="460FA274" w:rsidRPr="7465CC63">
        <w:rPr>
          <w:rFonts w:ascii="Symbol" w:eastAsia="Symbol" w:hAnsi="Symbol" w:cs="Symbol"/>
        </w:rPr>
        <w:t></w:t>
      </w:r>
      <w:r w:rsidR="460FA274" w:rsidRPr="7465CC63">
        <w:rPr>
          <w:rFonts w:ascii="Symbol" w:eastAsia="Symbol" w:hAnsi="Symbol" w:cs="Symbol"/>
        </w:rPr>
        <w:t></w:t>
      </w:r>
      <w:r w:rsidR="460FA274" w:rsidRPr="7465CC63">
        <w:rPr>
          <w:rFonts w:ascii="Symbol" w:eastAsia="Symbol" w:hAnsi="Symbol" w:cs="Symbol"/>
        </w:rPr>
        <w:t></w:t>
      </w:r>
      <w:r w:rsidR="460FA274" w:rsidRPr="7465CC63">
        <w:rPr>
          <w:rFonts w:ascii="Symbol" w:eastAsia="Symbol" w:hAnsi="Symbol" w:cs="Symbol"/>
        </w:rPr>
        <w:t></w:t>
      </w:r>
      <w:r w:rsidR="460FA274" w:rsidRPr="7465CC63">
        <w:rPr>
          <w:lang w:val="it-IT"/>
        </w:rPr>
        <w:t>x</w:t>
      </w:r>
      <w:r w:rsidR="460FA274" w:rsidRPr="7465CC63">
        <w:rPr>
          <w:rFonts w:ascii="Symbol" w:eastAsia="Symbol" w:hAnsi="Symbol" w:cs="Symbol"/>
        </w:rPr>
        <w:t></w:t>
      </w:r>
      <w:r w:rsidR="460FA274" w:rsidRPr="7465CC63">
        <w:rPr>
          <w:rFonts w:ascii="Symbol" w:eastAsia="Symbol" w:hAnsi="Symbol" w:cs="Symbol"/>
        </w:rPr>
        <w:t></w:t>
      </w:r>
      <w:r w:rsidR="460FA274" w:rsidRPr="7465CC63">
        <w:rPr>
          <w:rFonts w:ascii="Symbol" w:eastAsia="Symbol" w:hAnsi="Symbol" w:cs="Symbol"/>
        </w:rPr>
        <w:t></w:t>
      </w:r>
      <w:r w:rsidR="460FA274" w:rsidRPr="7465CC63">
        <w:rPr>
          <w:rFonts w:ascii="Symbol" w:eastAsia="Symbol" w:hAnsi="Symbol" w:cs="Symbol"/>
        </w:rPr>
        <w:t></w:t>
      </w:r>
      <w:r w:rsidR="460FA274" w:rsidRPr="7465CC63">
        <w:rPr>
          <w:rFonts w:ascii="Symbol" w:eastAsia="Symbol" w:hAnsi="Symbol" w:cs="Symbol"/>
        </w:rPr>
        <w:t></w:t>
      </w:r>
      <w:r w:rsidR="460FA274" w:rsidRPr="7465CC63">
        <w:rPr>
          <w:rFonts w:ascii="Symbol" w:eastAsia="Symbol" w:hAnsi="Symbol" w:cs="Symbol"/>
        </w:rPr>
        <w:t></w:t>
      </w:r>
      <w:r w:rsidR="460FA274" w:rsidRPr="7465CC63">
        <w:rPr>
          <w:rFonts w:ascii="Symbol" w:eastAsia="Symbol" w:hAnsi="Symbol" w:cs="Symbol"/>
        </w:rPr>
        <w:t></w:t>
      </w:r>
      <w:r w:rsidR="460FA274" w:rsidRPr="7465CC63">
        <w:rPr>
          <w:rFonts w:ascii="Symbol" w:eastAsia="Symbol" w:hAnsi="Symbol" w:cs="Symbol"/>
        </w:rPr>
        <w:t></w:t>
      </w:r>
      <w:r w:rsidR="460FA274" w:rsidRPr="7465CC63">
        <w:rPr>
          <w:rFonts w:ascii="Symbol" w:eastAsia="Symbol" w:hAnsi="Symbol" w:cs="Symbol"/>
        </w:rPr>
        <w:t></w:t>
      </w:r>
      <w:r w:rsidR="460FA274" w:rsidRPr="7465CC63">
        <w:rPr>
          <w:rFonts w:ascii="Symbol" w:eastAsia="Symbol" w:hAnsi="Symbol" w:cs="Symbol"/>
        </w:rPr>
        <w:t></w:t>
      </w:r>
      <w:r w:rsidR="460FA274" w:rsidRPr="7465CC63">
        <w:rPr>
          <w:rFonts w:ascii="Symbol" w:eastAsia="Symbol" w:hAnsi="Symbol" w:cs="Symbol"/>
        </w:rPr>
        <w:t></w:t>
      </w:r>
      <w:r w:rsidR="460FA274" w:rsidRPr="7465CC63">
        <w:rPr>
          <w:rFonts w:ascii="Symbol" w:eastAsia="Symbol" w:hAnsi="Symbol" w:cs="Symbol"/>
        </w:rPr>
        <w:t></w:t>
      </w:r>
      <w:r w:rsidR="1A32C2B7" w:rsidRPr="7465CC63">
        <w:rPr>
          <w:rFonts w:ascii="Symbol" w:eastAsia="Symbol" w:hAnsi="Symbol" w:cs="Symbol"/>
        </w:rPr>
        <w:t></w:t>
      </w:r>
      <w:r w:rsidR="1A32C2B7" w:rsidRPr="7465CC63">
        <w:rPr>
          <w:rFonts w:ascii="Symbol" w:eastAsia="Symbol" w:hAnsi="Symbol" w:cs="Symbol"/>
        </w:rPr>
        <w:t></w:t>
      </w:r>
      <w:r w:rsidR="1A32C2B7" w:rsidRPr="7465CC63">
        <w:rPr>
          <w:rFonts w:ascii="Symbol" w:eastAsia="Symbol" w:hAnsi="Symbol" w:cs="Symbol"/>
        </w:rPr>
        <w:t></w:t>
      </w:r>
      <w:r w:rsidR="1A32C2B7" w:rsidRPr="7465CC63">
        <w:rPr>
          <w:rFonts w:ascii="Symbol" w:eastAsia="Symbol" w:hAnsi="Symbol" w:cs="Symbol"/>
        </w:rPr>
        <w:t></w:t>
      </w:r>
      <w:r w:rsidR="1A32C2B7" w:rsidRPr="7465CC63">
        <w:rPr>
          <w:rFonts w:ascii="Symbol" w:eastAsia="Symbol" w:hAnsi="Symbol" w:cs="Symbol"/>
        </w:rPr>
        <w:t></w:t>
      </w:r>
      <w:r w:rsidR="1A32C2B7" w:rsidRPr="7465CC63">
        <w:rPr>
          <w:rFonts w:ascii="Symbol" w:eastAsia="Symbol" w:hAnsi="Symbol" w:cs="Symbol"/>
        </w:rPr>
        <w:t></w:t>
      </w:r>
      <w:r w:rsidR="1A32C2B7" w:rsidRPr="7465CC63">
        <w:rPr>
          <w:lang w:val="it-IT"/>
        </w:rPr>
        <w:t xml:space="preserve"> {0}</w:t>
      </w:r>
    </w:p>
    <w:p w14:paraId="25470F3A" w14:textId="24EFF670" w:rsidR="003E0CE7" w:rsidRDefault="7E083DF8" w:rsidP="7465CC63">
      <w:pPr>
        <w:rPr>
          <w:vertAlign w:val="subscript"/>
          <w:lang w:val="it-IT"/>
        </w:rPr>
      </w:pPr>
      <w:r w:rsidRPr="7465CC63">
        <w:rPr>
          <w:lang w:val="it-IT"/>
        </w:rPr>
        <w:t>E: L</w:t>
      </w:r>
      <w:r w:rsidRPr="7465CC63">
        <w:rPr>
          <w:vertAlign w:val="subscript"/>
          <w:lang w:val="it-IT"/>
        </w:rPr>
        <w:t>E</w:t>
      </w:r>
      <w:r w:rsidRPr="7465CC63">
        <w:rPr>
          <w:lang w:val="it-IT"/>
        </w:rPr>
        <w:t xml:space="preserve"> = </w:t>
      </w:r>
      <w:r w:rsidR="4D73ED3D" w:rsidRPr="7465CC63">
        <w:rPr>
          <w:lang w:val="it-IT"/>
        </w:rPr>
        <w:t xml:space="preserve">{xy , x </w:t>
      </w:r>
      <w:r w:rsidR="4D73ED3D" w:rsidRPr="7465CC63">
        <w:rPr>
          <w:rFonts w:ascii="Symbol" w:eastAsia="Symbol" w:hAnsi="Symbol" w:cs="Symbol"/>
        </w:rPr>
        <w:t></w:t>
      </w:r>
      <w:r w:rsidR="4D73ED3D" w:rsidRPr="7465CC63">
        <w:rPr>
          <w:rFonts w:ascii="Symbol" w:eastAsia="Symbol" w:hAnsi="Symbol" w:cs="Symbol"/>
        </w:rPr>
        <w:t></w:t>
      </w:r>
      <w:r w:rsidR="4D73ED3D" w:rsidRPr="7465CC63">
        <w:rPr>
          <w:rFonts w:ascii="Symbol" w:eastAsia="Symbol" w:hAnsi="Symbol" w:cs="Symbol"/>
        </w:rPr>
        <w:t></w:t>
      </w:r>
      <w:r w:rsidR="4D73ED3D" w:rsidRPr="7465CC63">
        <w:rPr>
          <w:rFonts w:ascii="Symbol" w:eastAsia="Symbol" w:hAnsi="Symbol" w:cs="Symbol"/>
        </w:rPr>
        <w:t></w:t>
      </w:r>
      <w:r w:rsidR="4D73ED3D" w:rsidRPr="7465CC63">
        <w:rPr>
          <w:rFonts w:ascii="Symbol" w:eastAsia="Symbol" w:hAnsi="Symbol" w:cs="Symbol"/>
        </w:rPr>
        <w:t></w:t>
      </w:r>
      <w:r w:rsidR="4D73ED3D" w:rsidRPr="7465CC63">
        <w:rPr>
          <w:rFonts w:ascii="Symbol" w:eastAsia="Symbol" w:hAnsi="Symbol" w:cs="Symbol"/>
        </w:rPr>
        <w:t></w:t>
      </w:r>
      <w:r w:rsidR="4D73ED3D" w:rsidRPr="7465CC63">
        <w:rPr>
          <w:rFonts w:ascii="Symbol" w:eastAsia="Symbol" w:hAnsi="Symbol" w:cs="Symbol"/>
        </w:rPr>
        <w:t></w:t>
      </w:r>
      <w:r w:rsidR="4D73ED3D" w:rsidRPr="7465CC63">
        <w:rPr>
          <w:rFonts w:ascii="Symbol" w:eastAsia="Symbol" w:hAnsi="Symbol" w:cs="Symbol"/>
        </w:rPr>
        <w:t></w:t>
      </w:r>
      <w:r w:rsidR="4D73ED3D" w:rsidRPr="7465CC63">
        <w:rPr>
          <w:rFonts w:ascii="Symbol" w:eastAsia="Symbol" w:hAnsi="Symbol" w:cs="Symbol"/>
        </w:rPr>
        <w:t></w:t>
      </w:r>
      <w:r w:rsidR="4D73ED3D" w:rsidRPr="7465CC63">
        <w:rPr>
          <w:rFonts w:ascii="Symbol" w:eastAsia="Symbol" w:hAnsi="Symbol" w:cs="Symbol"/>
        </w:rPr>
        <w:t></w:t>
      </w:r>
      <w:r w:rsidR="4D73ED3D" w:rsidRPr="7465CC63">
        <w:rPr>
          <w:rFonts w:ascii="Symbol" w:eastAsia="Symbol" w:hAnsi="Symbol" w:cs="Symbol"/>
        </w:rPr>
        <w:t></w:t>
      </w:r>
      <w:r w:rsidR="4D73ED3D" w:rsidRPr="7465CC63">
        <w:rPr>
          <w:rFonts w:ascii="Symbol" w:eastAsia="Symbol" w:hAnsi="Symbol" w:cs="Symbol"/>
        </w:rPr>
        <w:t></w:t>
      </w:r>
      <w:r w:rsidR="4D73ED3D" w:rsidRPr="7465CC63">
        <w:rPr>
          <w:rFonts w:ascii="Symbol" w:eastAsia="Symbol" w:hAnsi="Symbol" w:cs="Symbol"/>
        </w:rPr>
        <w:t></w:t>
      </w:r>
      <w:r w:rsidR="4D73ED3D" w:rsidRPr="7465CC63">
        <w:rPr>
          <w:rFonts w:ascii="Symbol" w:eastAsia="Symbol" w:hAnsi="Symbol" w:cs="Symbol"/>
        </w:rPr>
        <w:t></w:t>
      </w:r>
      <w:r w:rsidR="4D73ED3D" w:rsidRPr="7465CC63">
        <w:rPr>
          <w:rFonts w:ascii="Symbol" w:eastAsia="Symbol" w:hAnsi="Symbol" w:cs="Symbol"/>
        </w:rPr>
        <w:t></w:t>
      </w:r>
      <w:r w:rsidR="4D73ED3D" w:rsidRPr="7465CC63">
        <w:rPr>
          <w:rFonts w:ascii="Symbol" w:eastAsia="Symbol" w:hAnsi="Symbol" w:cs="Symbol"/>
        </w:rPr>
        <w:t></w:t>
      </w:r>
      <w:r w:rsidR="4D73ED3D" w:rsidRPr="7465CC63">
        <w:rPr>
          <w:rFonts w:ascii="Symbol" w:eastAsia="Symbol" w:hAnsi="Symbol" w:cs="Symbol"/>
        </w:rPr>
        <w:t></w:t>
      </w:r>
      <w:r w:rsidR="4D73ED3D" w:rsidRPr="7465CC63">
        <w:rPr>
          <w:rFonts w:ascii="Symbol" w:eastAsia="Symbol" w:hAnsi="Symbol" w:cs="Symbol"/>
        </w:rPr>
        <w:t></w:t>
      </w:r>
      <w:r w:rsidR="4D73ED3D" w:rsidRPr="7465CC63">
        <w:rPr>
          <w:rFonts w:ascii="Symbol" w:eastAsia="Symbol" w:hAnsi="Symbol" w:cs="Symbol"/>
        </w:rPr>
        <w:t></w:t>
      </w:r>
      <w:r w:rsidR="4D73ED3D" w:rsidRPr="7465CC63">
        <w:rPr>
          <w:rFonts w:ascii="Symbol" w:eastAsia="Symbol" w:hAnsi="Symbol" w:cs="Symbol"/>
        </w:rPr>
        <w:t></w:t>
      </w:r>
      <w:r w:rsidR="4D73ED3D" w:rsidRPr="7465CC63">
        <w:rPr>
          <w:rFonts w:ascii="Symbol" w:eastAsia="Symbol" w:hAnsi="Symbol" w:cs="Symbol"/>
        </w:rPr>
        <w:t></w:t>
      </w:r>
      <w:r w:rsidR="4D73ED3D" w:rsidRPr="7465CC63">
        <w:rPr>
          <w:rFonts w:ascii="Symbol" w:eastAsia="Symbol" w:hAnsi="Symbol" w:cs="Symbol"/>
        </w:rPr>
        <w:t></w:t>
      </w:r>
      <w:r w:rsidR="4D73ED3D" w:rsidRPr="7465CC63">
        <w:rPr>
          <w:rFonts w:ascii="Symbol" w:eastAsia="Symbol" w:hAnsi="Symbol" w:cs="Symbol"/>
        </w:rPr>
        <w:t></w:t>
      </w:r>
      <w:r w:rsidR="58141FB7" w:rsidRPr="7465CC63">
        <w:rPr>
          <w:lang w:val="it-IT"/>
        </w:rPr>
        <w:t xml:space="preserve">y </w:t>
      </w:r>
      <w:r w:rsidR="58141FB7" w:rsidRPr="7465CC63">
        <w:rPr>
          <w:rFonts w:ascii="Symbol" w:eastAsia="Symbol" w:hAnsi="Symbol" w:cs="Symbol"/>
        </w:rPr>
        <w:t></w:t>
      </w:r>
      <w:r w:rsidR="58141FB7" w:rsidRPr="7465CC63">
        <w:rPr>
          <w:rFonts w:ascii="Symbol" w:eastAsia="Symbol" w:hAnsi="Symbol" w:cs="Symbol"/>
        </w:rPr>
        <w:t></w:t>
      </w:r>
      <w:r w:rsidR="58141FB7" w:rsidRPr="7465CC63">
        <w:rPr>
          <w:rFonts w:ascii="Symbol" w:eastAsia="Symbol" w:hAnsi="Symbol" w:cs="Symbol"/>
        </w:rPr>
        <w:t></w:t>
      </w:r>
      <w:r w:rsidR="58141FB7" w:rsidRPr="7465CC63">
        <w:rPr>
          <w:rFonts w:ascii="Symbol" w:eastAsia="Symbol" w:hAnsi="Symbol" w:cs="Symbol"/>
        </w:rPr>
        <w:t></w:t>
      </w:r>
      <w:r w:rsidR="58141FB7" w:rsidRPr="7465CC63">
        <w:rPr>
          <w:rFonts w:ascii="Symbol" w:eastAsia="Symbol" w:hAnsi="Symbol" w:cs="Symbol"/>
        </w:rPr>
        <w:t></w:t>
      </w:r>
      <w:r w:rsidR="58141FB7" w:rsidRPr="7465CC63">
        <w:rPr>
          <w:rFonts w:ascii="Symbol" w:eastAsia="Symbol" w:hAnsi="Symbol" w:cs="Symbol"/>
        </w:rPr>
        <w:t></w:t>
      </w:r>
      <w:r w:rsidR="58141FB7" w:rsidRPr="7465CC63">
        <w:rPr>
          <w:rFonts w:ascii="Symbol" w:eastAsia="Symbol" w:hAnsi="Symbol" w:cs="Symbol"/>
        </w:rPr>
        <w:t></w:t>
      </w:r>
      <w:r w:rsidR="58141FB7" w:rsidRPr="7465CC63">
        <w:rPr>
          <w:rFonts w:ascii="Symbol" w:eastAsia="Symbol" w:hAnsi="Symbol" w:cs="Symbol"/>
        </w:rPr>
        <w:t></w:t>
      </w:r>
      <w:r w:rsidR="58141FB7" w:rsidRPr="7465CC63">
        <w:rPr>
          <w:rFonts w:ascii="Symbol" w:eastAsia="Symbol" w:hAnsi="Symbol" w:cs="Symbol"/>
        </w:rPr>
        <w:t></w:t>
      </w:r>
      <w:r w:rsidR="4D73ED3D" w:rsidRPr="7465CC63">
        <w:rPr>
          <w:lang w:val="it-IT"/>
        </w:rPr>
        <w:t>}</w:t>
      </w:r>
      <w:r w:rsidR="1F31E2D8" w:rsidRPr="7465CC63">
        <w:rPr>
          <w:rFonts w:ascii="Symbol" w:eastAsia="Symbol" w:hAnsi="Symbol" w:cs="Symbol"/>
        </w:rPr>
        <w:t></w:t>
      </w:r>
      <w:r w:rsidR="1F31E2D8" w:rsidRPr="7465CC63">
        <w:rPr>
          <w:rFonts w:ascii="Symbol" w:eastAsia="Symbol" w:hAnsi="Symbol" w:cs="Symbol"/>
        </w:rPr>
        <w:t></w:t>
      </w:r>
      <w:r w:rsidR="1F31E2D8" w:rsidRPr="7465CC63">
        <w:rPr>
          <w:rFonts w:ascii="Symbol" w:eastAsia="Symbol" w:hAnsi="Symbol" w:cs="Symbol"/>
        </w:rPr>
        <w:t></w:t>
      </w:r>
      <w:r w:rsidR="1F31E2D8" w:rsidRPr="7465CC63">
        <w:rPr>
          <w:rFonts w:ascii="Symbol" w:eastAsia="Symbol" w:hAnsi="Symbol" w:cs="Symbol"/>
        </w:rPr>
        <w:t></w:t>
      </w:r>
      <w:r w:rsidR="1F31E2D8" w:rsidRPr="7465CC63">
        <w:rPr>
          <w:rFonts w:ascii="Symbol" w:eastAsia="Symbol" w:hAnsi="Symbol" w:cs="Symbol"/>
        </w:rPr>
        <w:t></w:t>
      </w:r>
      <w:r w:rsidR="1F31E2D8" w:rsidRPr="7465CC63">
        <w:rPr>
          <w:rFonts w:ascii="Symbol" w:eastAsia="Symbol" w:hAnsi="Symbol" w:cs="Symbol"/>
        </w:rPr>
        <w:t></w:t>
      </w:r>
      <w:r w:rsidR="1F31E2D8" w:rsidRPr="7465CC63">
        <w:rPr>
          <w:lang w:val="it-IT"/>
        </w:rPr>
        <w:t xml:space="preserve"> </w:t>
      </w:r>
      <w:r w:rsidR="2972B8B5" w:rsidRPr="7465CC63">
        <w:rPr>
          <w:lang w:val="it-IT"/>
        </w:rPr>
        <w:t>Petean Darius</w:t>
      </w:r>
    </w:p>
    <w:p w14:paraId="017F33EF" w14:textId="787068FE" w:rsidR="16C0AB7A" w:rsidRDefault="16C0AB7A" w:rsidP="7465CC63">
      <w:pPr>
        <w:spacing w:line="259" w:lineRule="auto"/>
        <w:rPr>
          <w:rFonts w:ascii="Symbol" w:eastAsia="Symbol" w:hAnsi="Symbol" w:cs="Symbol"/>
        </w:rPr>
      </w:pPr>
      <w:r w:rsidRPr="7465CC63">
        <w:rPr>
          <w:lang w:val="it-IT"/>
        </w:rPr>
        <w:t>F: L</w:t>
      </w:r>
      <w:r w:rsidRPr="7465CC63">
        <w:rPr>
          <w:vertAlign w:val="subscript"/>
          <w:lang w:val="it-IT"/>
        </w:rPr>
        <w:t>F</w:t>
      </w:r>
      <w:r w:rsidRPr="7465CC63">
        <w:rPr>
          <w:lang w:val="it-IT"/>
        </w:rPr>
        <w:t xml:space="preserve"> = </w:t>
      </w:r>
      <w:r w:rsidR="205ECE76" w:rsidRPr="7465CC63">
        <w:rPr>
          <w:lang w:val="it-IT"/>
        </w:rPr>
        <w:t xml:space="preserve"> </w:t>
      </w:r>
      <w:r w:rsidR="50DE5172" w:rsidRPr="7465CC63">
        <w:rPr>
          <w:lang w:val="it-IT"/>
        </w:rPr>
        <w:t>Lf={xw,w’| x</w:t>
      </w:r>
      <w:r w:rsidR="50DE5172" w:rsidRPr="7465CC63">
        <w:rPr>
          <w:rFonts w:ascii="Symbol" w:eastAsia="Symbol" w:hAnsi="Symbol" w:cs="Symbol"/>
        </w:rPr>
        <w:t></w:t>
      </w:r>
      <w:r w:rsidR="50DE5172" w:rsidRPr="7465CC63">
        <w:rPr>
          <w:rFonts w:ascii="Symbol" w:eastAsia="Symbol" w:hAnsi="Symbol" w:cs="Symbol"/>
        </w:rPr>
        <w:t></w:t>
      </w:r>
      <w:r w:rsidR="50DE5172" w:rsidRPr="7465CC63">
        <w:rPr>
          <w:rFonts w:ascii="Symbol" w:eastAsia="Symbol" w:hAnsi="Symbol" w:cs="Symbol"/>
        </w:rPr>
        <w:t></w:t>
      </w:r>
      <w:r w:rsidR="50DE5172" w:rsidRPr="7465CC63">
        <w:rPr>
          <w:rFonts w:ascii="Symbol" w:eastAsia="Symbol" w:hAnsi="Symbol" w:cs="Symbol"/>
        </w:rPr>
        <w:t></w:t>
      </w:r>
      <w:r w:rsidR="50DE5172" w:rsidRPr="7465CC63">
        <w:rPr>
          <w:rFonts w:ascii="Symbol" w:eastAsia="Symbol" w:hAnsi="Symbol" w:cs="Symbol"/>
        </w:rPr>
        <w:t></w:t>
      </w:r>
      <w:r w:rsidR="50DE5172" w:rsidRPr="7465CC63">
        <w:rPr>
          <w:rFonts w:ascii="Symbol" w:eastAsia="Symbol" w:hAnsi="Symbol" w:cs="Symbol"/>
        </w:rPr>
        <w:t></w:t>
      </w:r>
      <w:r w:rsidR="50DE5172" w:rsidRPr="7465CC63">
        <w:rPr>
          <w:rFonts w:ascii="Symbol" w:eastAsia="Symbol" w:hAnsi="Symbol" w:cs="Symbol"/>
        </w:rPr>
        <w:t></w:t>
      </w:r>
      <w:r w:rsidR="50DE5172" w:rsidRPr="7465CC63">
        <w:rPr>
          <w:rFonts w:ascii="Symbol" w:eastAsia="Symbol" w:hAnsi="Symbol" w:cs="Symbol"/>
        </w:rPr>
        <w:t></w:t>
      </w:r>
      <w:r w:rsidR="50DE5172" w:rsidRPr="7465CC63">
        <w:rPr>
          <w:rFonts w:ascii="Symbol" w:eastAsia="Symbol" w:hAnsi="Symbol" w:cs="Symbol"/>
        </w:rPr>
        <w:t></w:t>
      </w:r>
      <w:r w:rsidR="50DE5172" w:rsidRPr="7465CC63">
        <w:rPr>
          <w:rFonts w:ascii="Symbol" w:eastAsia="Symbol" w:hAnsi="Symbol" w:cs="Symbol"/>
        </w:rPr>
        <w:t></w:t>
      </w:r>
      <w:r w:rsidR="50DE5172" w:rsidRPr="7465CC63">
        <w:rPr>
          <w:rFonts w:ascii="Symbol" w:eastAsia="Symbol" w:hAnsi="Symbol" w:cs="Symbol"/>
        </w:rPr>
        <w:t></w:t>
      </w:r>
      <w:r w:rsidR="08F4BACB" w:rsidRPr="7465CC63">
        <w:rPr>
          <w:lang w:val="it-IT"/>
        </w:rPr>
        <w:t>w</w:t>
      </w:r>
      <w:r w:rsidR="50DE5172" w:rsidRPr="7465CC63">
        <w:rPr>
          <w:rFonts w:ascii="Symbol" w:eastAsia="Symbol" w:hAnsi="Symbol" w:cs="Symbol"/>
        </w:rPr>
        <w:t></w:t>
      </w:r>
      <w:r w:rsidR="50DE5172" w:rsidRPr="7465CC63">
        <w:rPr>
          <w:rFonts w:ascii="Symbol" w:eastAsia="Symbol" w:hAnsi="Symbol" w:cs="Symbol"/>
        </w:rPr>
        <w:t></w:t>
      </w:r>
      <w:r w:rsidR="50DE5172" w:rsidRPr="7465CC63">
        <w:rPr>
          <w:rFonts w:ascii="Symbol" w:eastAsia="Symbol" w:hAnsi="Symbol" w:cs="Symbol"/>
        </w:rPr>
        <w:t></w:t>
      </w:r>
      <w:r w:rsidR="50DE5172" w:rsidRPr="7465CC63">
        <w:rPr>
          <w:rFonts w:ascii="Symbol" w:eastAsia="Symbol" w:hAnsi="Symbol" w:cs="Symbol"/>
        </w:rPr>
        <w:t></w:t>
      </w:r>
      <w:r w:rsidR="50DE5172" w:rsidRPr="7465CC63">
        <w:rPr>
          <w:rFonts w:ascii="Symbol" w:eastAsia="Symbol" w:hAnsi="Symbol" w:cs="Symbol"/>
        </w:rPr>
        <w:t></w:t>
      </w:r>
      <w:r w:rsidR="50DE5172" w:rsidRPr="7465CC63">
        <w:rPr>
          <w:rFonts w:ascii="Symbol" w:eastAsia="Symbol" w:hAnsi="Symbol" w:cs="Symbol"/>
        </w:rPr>
        <w:t></w:t>
      </w:r>
      <w:r w:rsidR="50DE5172" w:rsidRPr="7465CC63">
        <w:rPr>
          <w:rFonts w:ascii="Symbol" w:eastAsia="Symbol" w:hAnsi="Symbol" w:cs="Symbol"/>
        </w:rPr>
        <w:t></w:t>
      </w:r>
      <w:r w:rsidR="5019B154" w:rsidRPr="7465CC63">
        <w:rPr>
          <w:rFonts w:ascii="Symbol" w:eastAsia="Symbol" w:hAnsi="Symbol" w:cs="Symbol"/>
        </w:rPr>
        <w:t></w:t>
      </w:r>
      <w:r w:rsidR="6D15A6AC" w:rsidRPr="7465CC63">
        <w:rPr>
          <w:rFonts w:ascii="Symbol" w:eastAsia="Symbol" w:hAnsi="Symbol" w:cs="Symbol"/>
        </w:rPr>
        <w:t></w:t>
      </w:r>
      <w:r w:rsidR="6D15A6AC" w:rsidRPr="7465CC63">
        <w:rPr>
          <w:rFonts w:ascii="Symbol" w:eastAsia="Symbol" w:hAnsi="Symbol" w:cs="Symbol"/>
        </w:rPr>
        <w:t></w:t>
      </w:r>
      <w:r w:rsidR="5019B154" w:rsidRPr="7465CC63">
        <w:rPr>
          <w:rFonts w:ascii="Symbol" w:eastAsia="Symbol" w:hAnsi="Symbol" w:cs="Symbol"/>
        </w:rPr>
        <w:t></w:t>
      </w:r>
      <w:r w:rsidR="495D6722" w:rsidRPr="7465CC63">
        <w:rPr>
          <w:lang w:val="it-IT"/>
        </w:rPr>
        <w:t xml:space="preserve"> w</w:t>
      </w:r>
      <w:r w:rsidR="5019B154" w:rsidRPr="7465CC63">
        <w:rPr>
          <w:rFonts w:ascii="Symbol" w:eastAsia="Symbol" w:hAnsi="Symbol" w:cs="Symbol"/>
        </w:rPr>
        <w:t></w:t>
      </w:r>
      <w:r w:rsidR="5019B154" w:rsidRPr="7465CC63">
        <w:rPr>
          <w:rFonts w:ascii="Symbol" w:eastAsia="Symbol" w:hAnsi="Symbol" w:cs="Symbol"/>
        </w:rPr>
        <w:t></w:t>
      </w:r>
      <w:r w:rsidR="5019B154" w:rsidRPr="7465CC63">
        <w:rPr>
          <w:rFonts w:ascii="Symbol" w:eastAsia="Symbol" w:hAnsi="Symbol" w:cs="Symbol"/>
        </w:rPr>
        <w:t></w:t>
      </w:r>
      <w:r w:rsidR="5019B154" w:rsidRPr="7465CC63">
        <w:rPr>
          <w:rFonts w:ascii="Symbol" w:eastAsia="Symbol" w:hAnsi="Symbol" w:cs="Symbol"/>
        </w:rPr>
        <w:t></w:t>
      </w:r>
      <w:r w:rsidR="5019B154" w:rsidRPr="7465CC63">
        <w:rPr>
          <w:rFonts w:ascii="Symbol" w:eastAsia="Symbol" w:hAnsi="Symbol" w:cs="Symbol"/>
        </w:rPr>
        <w:t></w:t>
      </w:r>
      <w:r w:rsidR="5019B154" w:rsidRPr="7465CC63">
        <w:rPr>
          <w:rFonts w:ascii="Symbol" w:eastAsia="Symbol" w:hAnsi="Symbol" w:cs="Symbol"/>
        </w:rPr>
        <w:t></w:t>
      </w:r>
      <w:r w:rsidR="5019B154" w:rsidRPr="7465CC63">
        <w:rPr>
          <w:rFonts w:ascii="Symbol" w:eastAsia="Symbol" w:hAnsi="Symbol" w:cs="Symbol"/>
        </w:rPr>
        <w:t></w:t>
      </w:r>
      <w:r w:rsidR="5019B154" w:rsidRPr="7465CC63">
        <w:rPr>
          <w:rFonts w:ascii="Symbol" w:eastAsia="Symbol" w:hAnsi="Symbol" w:cs="Symbol"/>
        </w:rPr>
        <w:t></w:t>
      </w:r>
      <w:r w:rsidR="5019B154" w:rsidRPr="7465CC63">
        <w:rPr>
          <w:rFonts w:ascii="Symbol" w:eastAsia="Symbol" w:hAnsi="Symbol" w:cs="Symbol"/>
        </w:rPr>
        <w:t></w:t>
      </w:r>
      <w:r w:rsidR="5019B154" w:rsidRPr="7465CC63">
        <w:rPr>
          <w:rFonts w:ascii="Symbol" w:eastAsia="Symbol" w:hAnsi="Symbol" w:cs="Symbol"/>
        </w:rPr>
        <w:t></w:t>
      </w:r>
      <w:r w:rsidR="5019B154" w:rsidRPr="7465CC63">
        <w:rPr>
          <w:rFonts w:ascii="Symbol" w:eastAsia="Symbol" w:hAnsi="Symbol" w:cs="Symbol"/>
        </w:rPr>
        <w:t></w:t>
      </w:r>
      <w:r w:rsidR="5019B154" w:rsidRPr="7465CC63">
        <w:rPr>
          <w:rFonts w:ascii="Symbol" w:eastAsia="Symbol" w:hAnsi="Symbol" w:cs="Symbol"/>
        </w:rPr>
        <w:t></w:t>
      </w:r>
      <w:r w:rsidR="1A4E1193" w:rsidRPr="7465CC63">
        <w:rPr>
          <w:rFonts w:ascii="Symbol" w:eastAsia="Symbol" w:hAnsi="Symbol" w:cs="Symbol"/>
        </w:rPr>
        <w:t></w:t>
      </w:r>
      <w:r w:rsidR="5019B154" w:rsidRPr="7465CC63">
        <w:rPr>
          <w:rFonts w:ascii="Symbol" w:eastAsia="Symbol" w:hAnsi="Symbol" w:cs="Symbol"/>
        </w:rPr>
        <w:t></w:t>
      </w:r>
      <w:r w:rsidR="5019B154" w:rsidRPr="7465CC63">
        <w:rPr>
          <w:rFonts w:ascii="Symbol" w:eastAsia="Symbol" w:hAnsi="Symbol" w:cs="Symbol"/>
        </w:rPr>
        <w:t></w:t>
      </w:r>
      <w:r w:rsidR="5019B154" w:rsidRPr="7465CC63">
        <w:rPr>
          <w:rFonts w:ascii="Symbol" w:eastAsia="Symbol" w:hAnsi="Symbol" w:cs="Symbol"/>
        </w:rPr>
        <w:t></w:t>
      </w:r>
      <w:r w:rsidR="5019B154" w:rsidRPr="7465CC63">
        <w:rPr>
          <w:rFonts w:ascii="Symbol" w:eastAsia="Symbol" w:hAnsi="Symbol" w:cs="Symbol"/>
        </w:rPr>
        <w:t></w:t>
      </w:r>
      <w:r w:rsidR="5019B154" w:rsidRPr="7465CC63">
        <w:rPr>
          <w:rFonts w:ascii="Symbol" w:eastAsia="Symbol" w:hAnsi="Symbol" w:cs="Symbol"/>
        </w:rPr>
        <w:t></w:t>
      </w:r>
      <w:r w:rsidR="5019B154" w:rsidRPr="7465CC63">
        <w:rPr>
          <w:rFonts w:ascii="Symbol" w:eastAsia="Symbol" w:hAnsi="Symbol" w:cs="Symbol"/>
        </w:rPr>
        <w:t></w:t>
      </w:r>
      <w:r w:rsidR="5019B154" w:rsidRPr="7465CC63">
        <w:rPr>
          <w:rFonts w:ascii="Symbol" w:eastAsia="Symbol" w:hAnsi="Symbol" w:cs="Symbol"/>
        </w:rPr>
        <w:t></w:t>
      </w:r>
      <w:r w:rsidR="643699EC" w:rsidRPr="7465CC63">
        <w:rPr>
          <w:rFonts w:ascii="Symbol" w:eastAsia="Symbol" w:hAnsi="Symbol" w:cs="Symbol"/>
        </w:rPr>
        <w:t></w:t>
      </w:r>
      <w:r w:rsidR="643699EC" w:rsidRPr="7465CC63">
        <w:rPr>
          <w:rFonts w:ascii="Symbol" w:eastAsia="Symbol" w:hAnsi="Symbol" w:cs="Symbol"/>
        </w:rPr>
        <w:t></w:t>
      </w:r>
      <w:r w:rsidR="1086D4D5" w:rsidRPr="7465CC63">
        <w:rPr>
          <w:lang w:val="it-IT"/>
        </w:rPr>
        <w:t xml:space="preserve"> w</w:t>
      </w:r>
      <w:r w:rsidR="1086D4D5" w:rsidRPr="7465CC63">
        <w:rPr>
          <w:rFonts w:ascii="Symbol" w:eastAsia="Symbol" w:hAnsi="Symbol" w:cs="Symbol"/>
        </w:rPr>
        <w:t></w:t>
      </w:r>
      <w:r w:rsidR="643699EC" w:rsidRPr="7465CC63">
        <w:rPr>
          <w:rFonts w:ascii="Symbol" w:eastAsia="Symbol" w:hAnsi="Symbol" w:cs="Symbol"/>
        </w:rPr>
        <w:t></w:t>
      </w:r>
      <w:r w:rsidR="6A0EA862" w:rsidRPr="7465CC63">
        <w:rPr>
          <w:lang w:val="it-IT"/>
        </w:rPr>
        <w:t xml:space="preserve"> w</w:t>
      </w:r>
      <w:r w:rsidR="643699EC" w:rsidRPr="7465CC63">
        <w:rPr>
          <w:rFonts w:ascii="Symbol" w:eastAsia="Symbol" w:hAnsi="Symbol" w:cs="Symbol"/>
        </w:rPr>
        <w:t></w:t>
      </w:r>
      <w:r w:rsidR="643699EC" w:rsidRPr="7465CC63">
        <w:rPr>
          <w:rFonts w:ascii="Symbol" w:eastAsia="Symbol" w:hAnsi="Symbol" w:cs="Symbol"/>
        </w:rPr>
        <w:t></w:t>
      </w:r>
      <w:r w:rsidR="643699EC" w:rsidRPr="7465CC63">
        <w:rPr>
          <w:rFonts w:ascii="Symbol" w:eastAsia="Symbol" w:hAnsi="Symbol" w:cs="Symbol"/>
        </w:rPr>
        <w:t></w:t>
      </w:r>
      <w:r w:rsidR="643699EC" w:rsidRPr="7465CC63">
        <w:rPr>
          <w:rFonts w:ascii="Symbol" w:eastAsia="Symbol" w:hAnsi="Symbol" w:cs="Symbol"/>
        </w:rPr>
        <w:t></w:t>
      </w:r>
      <w:r w:rsidR="643699EC" w:rsidRPr="7465CC63">
        <w:rPr>
          <w:rFonts w:ascii="Symbol" w:eastAsia="Symbol" w:hAnsi="Symbol" w:cs="Symbol"/>
        </w:rPr>
        <w:t></w:t>
      </w:r>
      <w:r w:rsidR="643699EC" w:rsidRPr="7465CC63">
        <w:rPr>
          <w:rFonts w:ascii="Symbol" w:eastAsia="Symbol" w:hAnsi="Symbol" w:cs="Symbol"/>
        </w:rPr>
        <w:t></w:t>
      </w:r>
      <w:r w:rsidR="643699EC" w:rsidRPr="7465CC63">
        <w:rPr>
          <w:rFonts w:ascii="Symbol" w:eastAsia="Symbol" w:hAnsi="Symbol" w:cs="Symbol"/>
        </w:rPr>
        <w:t></w:t>
      </w:r>
      <w:r w:rsidR="643699EC" w:rsidRPr="7465CC63">
        <w:rPr>
          <w:rFonts w:ascii="Symbol" w:eastAsia="Symbol" w:hAnsi="Symbol" w:cs="Symbol"/>
        </w:rPr>
        <w:t></w:t>
      </w:r>
      <w:r w:rsidR="643699EC" w:rsidRPr="7465CC63">
        <w:rPr>
          <w:rFonts w:ascii="Symbol" w:eastAsia="Symbol" w:hAnsi="Symbol" w:cs="Symbol"/>
        </w:rPr>
        <w:t></w:t>
      </w:r>
      <w:r w:rsidR="643699EC" w:rsidRPr="7465CC63">
        <w:rPr>
          <w:rFonts w:ascii="Symbol" w:eastAsia="Symbol" w:hAnsi="Symbol" w:cs="Symbol"/>
        </w:rPr>
        <w:t></w:t>
      </w:r>
      <w:r w:rsidR="643699EC" w:rsidRPr="7465CC63">
        <w:rPr>
          <w:rFonts w:ascii="Symbol" w:eastAsia="Symbol" w:hAnsi="Symbol" w:cs="Symbol"/>
        </w:rPr>
        <w:t></w:t>
      </w:r>
      <w:r w:rsidR="643699EC" w:rsidRPr="7465CC63">
        <w:rPr>
          <w:rFonts w:ascii="Symbol" w:eastAsia="Symbol" w:hAnsi="Symbol" w:cs="Symbol"/>
        </w:rPr>
        <w:t></w:t>
      </w:r>
      <w:r w:rsidR="643699EC" w:rsidRPr="7465CC63">
        <w:rPr>
          <w:rFonts w:ascii="Symbol" w:eastAsia="Symbol" w:hAnsi="Symbol" w:cs="Symbol"/>
        </w:rPr>
        <w:t></w:t>
      </w:r>
      <w:r w:rsidR="4E77BA73" w:rsidRPr="7465CC63">
        <w:rPr>
          <w:lang w:val="it-IT"/>
        </w:rPr>
        <w:t xml:space="preserve"> </w:t>
      </w:r>
      <w:r w:rsidR="07FC3EB8" w:rsidRPr="7465CC63">
        <w:rPr>
          <w:lang w:val="it-IT"/>
        </w:rPr>
        <w:t>{xw| x</w:t>
      </w:r>
      <w:r w:rsidR="07FC3EB8" w:rsidRPr="7465CC63">
        <w:rPr>
          <w:rFonts w:ascii="Symbol" w:eastAsia="Symbol" w:hAnsi="Symbol" w:cs="Symbol"/>
        </w:rPr>
        <w:t></w:t>
      </w:r>
      <w:r w:rsidR="07FC3EB8" w:rsidRPr="7465CC63">
        <w:rPr>
          <w:rFonts w:ascii="Symbol" w:eastAsia="Symbol" w:hAnsi="Symbol" w:cs="Symbol"/>
        </w:rPr>
        <w:t></w:t>
      </w:r>
      <w:r w:rsidR="07FC3EB8" w:rsidRPr="7465CC63">
        <w:rPr>
          <w:rFonts w:ascii="Symbol" w:eastAsia="Symbol" w:hAnsi="Symbol" w:cs="Symbol"/>
        </w:rPr>
        <w:t></w:t>
      </w:r>
      <w:r w:rsidR="07FC3EB8" w:rsidRPr="7465CC63">
        <w:rPr>
          <w:rFonts w:ascii="Symbol" w:eastAsia="Symbol" w:hAnsi="Symbol" w:cs="Symbol"/>
        </w:rPr>
        <w:t></w:t>
      </w:r>
      <w:r w:rsidR="07FC3EB8" w:rsidRPr="7465CC63">
        <w:rPr>
          <w:rFonts w:ascii="Symbol" w:eastAsia="Symbol" w:hAnsi="Symbol" w:cs="Symbol"/>
        </w:rPr>
        <w:t></w:t>
      </w:r>
      <w:r w:rsidR="07FC3EB8" w:rsidRPr="7465CC63">
        <w:rPr>
          <w:rFonts w:ascii="Symbol" w:eastAsia="Symbol" w:hAnsi="Symbol" w:cs="Symbol"/>
        </w:rPr>
        <w:t></w:t>
      </w:r>
      <w:r w:rsidR="07FC3EB8" w:rsidRPr="7465CC63">
        <w:rPr>
          <w:rFonts w:ascii="Symbol" w:eastAsia="Symbol" w:hAnsi="Symbol" w:cs="Symbol"/>
        </w:rPr>
        <w:t></w:t>
      </w:r>
      <w:r w:rsidR="07FC3EB8" w:rsidRPr="7465CC63">
        <w:rPr>
          <w:rFonts w:ascii="Symbol" w:eastAsia="Symbol" w:hAnsi="Symbol" w:cs="Symbol"/>
        </w:rPr>
        <w:t></w:t>
      </w:r>
      <w:r w:rsidR="07FC3EB8" w:rsidRPr="7465CC63">
        <w:rPr>
          <w:rFonts w:ascii="Symbol" w:eastAsia="Symbol" w:hAnsi="Symbol" w:cs="Symbol"/>
        </w:rPr>
        <w:t></w:t>
      </w:r>
      <w:r w:rsidR="07FC3EB8" w:rsidRPr="7465CC63">
        <w:rPr>
          <w:rFonts w:ascii="Symbol" w:eastAsia="Symbol" w:hAnsi="Symbol" w:cs="Symbol"/>
        </w:rPr>
        <w:t></w:t>
      </w:r>
      <w:r w:rsidR="07FC3EB8" w:rsidRPr="7465CC63">
        <w:rPr>
          <w:rFonts w:ascii="Symbol" w:eastAsia="Symbol" w:hAnsi="Symbol" w:cs="Symbol"/>
        </w:rPr>
        <w:t></w:t>
      </w:r>
      <w:r w:rsidR="370BB833" w:rsidRPr="7465CC63">
        <w:rPr>
          <w:lang w:val="it-IT"/>
        </w:rPr>
        <w:t>w</w:t>
      </w:r>
      <w:r w:rsidR="07FC3EB8" w:rsidRPr="7465CC63">
        <w:rPr>
          <w:rFonts w:ascii="Symbol" w:eastAsia="Symbol" w:hAnsi="Symbol" w:cs="Symbol"/>
        </w:rPr>
        <w:t></w:t>
      </w:r>
      <w:r w:rsidR="07FC3EB8" w:rsidRPr="7465CC63">
        <w:rPr>
          <w:rFonts w:ascii="Symbol" w:eastAsia="Symbol" w:hAnsi="Symbol" w:cs="Symbol"/>
        </w:rPr>
        <w:t></w:t>
      </w:r>
      <w:r w:rsidR="07FC3EB8" w:rsidRPr="7465CC63">
        <w:rPr>
          <w:rFonts w:ascii="Symbol" w:eastAsia="Symbol" w:hAnsi="Symbol" w:cs="Symbol"/>
        </w:rPr>
        <w:t></w:t>
      </w:r>
      <w:r w:rsidR="07FC3EB8" w:rsidRPr="7465CC63">
        <w:rPr>
          <w:rFonts w:ascii="Symbol" w:eastAsia="Symbol" w:hAnsi="Symbol" w:cs="Symbol"/>
        </w:rPr>
        <w:t></w:t>
      </w:r>
      <w:r w:rsidR="07FC3EB8" w:rsidRPr="7465CC63">
        <w:rPr>
          <w:rFonts w:ascii="Symbol" w:eastAsia="Symbol" w:hAnsi="Symbol" w:cs="Symbol"/>
        </w:rPr>
        <w:t></w:t>
      </w:r>
      <w:r w:rsidR="07FC3EB8" w:rsidRPr="7465CC63">
        <w:rPr>
          <w:rFonts w:ascii="Symbol" w:eastAsia="Symbol" w:hAnsi="Symbol" w:cs="Symbol"/>
        </w:rPr>
        <w:t></w:t>
      </w:r>
      <w:r w:rsidR="07FC3EB8" w:rsidRPr="7465CC63">
        <w:rPr>
          <w:rFonts w:ascii="Symbol" w:eastAsia="Symbol" w:hAnsi="Symbol" w:cs="Symbol"/>
        </w:rPr>
        <w:t></w:t>
      </w:r>
      <w:r w:rsidR="07FC3EB8" w:rsidRPr="7465CC63">
        <w:rPr>
          <w:rFonts w:ascii="Symbol" w:eastAsia="Symbol" w:hAnsi="Symbol" w:cs="Symbol"/>
        </w:rPr>
        <w:t></w:t>
      </w:r>
      <w:r w:rsidR="1FC3CB5D" w:rsidRPr="7465CC63">
        <w:rPr>
          <w:rFonts w:ascii="Symbol" w:eastAsia="Symbol" w:hAnsi="Symbol" w:cs="Symbol"/>
        </w:rPr>
        <w:t></w:t>
      </w:r>
      <w:r w:rsidR="07FC3EB8" w:rsidRPr="7465CC63">
        <w:rPr>
          <w:rFonts w:ascii="Symbol" w:eastAsia="Symbol" w:hAnsi="Symbol" w:cs="Symbol"/>
        </w:rPr>
        <w:t></w:t>
      </w:r>
      <w:r w:rsidR="63C9CC33" w:rsidRPr="7465CC63">
        <w:rPr>
          <w:rFonts w:ascii="Symbol" w:eastAsia="Symbol" w:hAnsi="Symbol" w:cs="Symbol"/>
        </w:rPr>
        <w:t></w:t>
      </w:r>
    </w:p>
    <w:p w14:paraId="0A37501D" w14:textId="77777777" w:rsidR="00E45881" w:rsidRDefault="00E45881" w:rsidP="4DD8A960">
      <w:pPr>
        <w:rPr>
          <w:lang w:val="it-IT"/>
        </w:rPr>
      </w:pPr>
    </w:p>
    <w:p w14:paraId="5DAB6C7B" w14:textId="77777777" w:rsidR="00E45881" w:rsidRDefault="00E45881" w:rsidP="00CF5424">
      <w:pPr>
        <w:rPr>
          <w:lang w:val="it-IT"/>
        </w:rPr>
      </w:pPr>
    </w:p>
    <w:p w14:paraId="2C4197E0" w14:textId="77777777" w:rsidR="00DB3EF6" w:rsidRPr="00DB3EF6" w:rsidRDefault="00DB3EF6" w:rsidP="005B22D7">
      <w:pPr>
        <w:numPr>
          <w:ilvl w:val="0"/>
          <w:numId w:val="10"/>
        </w:numPr>
        <w:rPr>
          <w:b/>
        </w:rPr>
      </w:pPr>
      <w:proofErr w:type="spellStart"/>
      <w:r w:rsidRPr="00DB3EF6">
        <w:rPr>
          <w:b/>
        </w:rPr>
        <w:t>Diagrame</w:t>
      </w:r>
      <w:proofErr w:type="spellEnd"/>
      <w:r w:rsidRPr="00DB3EF6">
        <w:rPr>
          <w:b/>
        </w:rPr>
        <w:t xml:space="preserve"> de </w:t>
      </w:r>
      <w:proofErr w:type="spellStart"/>
      <w:r w:rsidRPr="00DB3EF6">
        <w:rPr>
          <w:b/>
        </w:rPr>
        <w:t>sintaxa</w:t>
      </w:r>
      <w:proofErr w:type="spellEnd"/>
    </w:p>
    <w:p w14:paraId="492EE322" w14:textId="77777777" w:rsidR="00DB3EF6" w:rsidRDefault="00DB3EF6" w:rsidP="00DB3EF6">
      <w:pPr>
        <w:pStyle w:val="Heading2"/>
        <w:numPr>
          <w:ilvl w:val="0"/>
          <w:numId w:val="0"/>
        </w:numPr>
        <w:rPr>
          <w:b w:val="0"/>
        </w:rPr>
      </w:pPr>
      <w:r w:rsidRPr="00EC1905">
        <w:rPr>
          <w:b w:val="0"/>
          <w:lang w:val="pt-BR"/>
        </w:rPr>
        <w:t>Dati c</w:t>
      </w:r>
      <w:r w:rsidR="00112655">
        <w:rPr>
          <w:b w:val="0"/>
          <w:lang w:val="pt-BR"/>
        </w:rPr>
        <w:t>â</w:t>
      </w:r>
      <w:r w:rsidRPr="00EC1905">
        <w:rPr>
          <w:b w:val="0"/>
          <w:lang w:val="pt-BR"/>
        </w:rPr>
        <w:t>te 2 exemple valide care respect</w:t>
      </w:r>
      <w:r w:rsidR="00112655">
        <w:rPr>
          <w:b w:val="0"/>
          <w:lang w:val="pt-BR"/>
        </w:rPr>
        <w:t>ă</w:t>
      </w:r>
      <w:r w:rsidRPr="00EC1905">
        <w:rPr>
          <w:b w:val="0"/>
          <w:lang w:val="pt-BR"/>
        </w:rPr>
        <w:t xml:space="preserve"> urmatoarele specifica</w:t>
      </w:r>
      <w:r w:rsidR="00112655">
        <w:rPr>
          <w:b w:val="0"/>
          <w:lang w:val="pt-BR"/>
        </w:rPr>
        <w:t>ț</w:t>
      </w:r>
      <w:r w:rsidRPr="00EC1905">
        <w:rPr>
          <w:b w:val="0"/>
          <w:lang w:val="pt-BR"/>
        </w:rPr>
        <w:t>ii de sintax</w:t>
      </w:r>
      <w:r w:rsidR="00112655">
        <w:rPr>
          <w:b w:val="0"/>
          <w:lang w:val="pt-BR"/>
        </w:rPr>
        <w:t>ă</w:t>
      </w:r>
      <w:r w:rsidRPr="00EC1905">
        <w:rPr>
          <w:b w:val="0"/>
          <w:lang w:val="pt-BR"/>
        </w:rPr>
        <w:t xml:space="preserve">. </w:t>
      </w:r>
    </w:p>
    <w:p w14:paraId="02EB378F" w14:textId="77777777" w:rsidR="00DB3EF6" w:rsidRDefault="00DB3EF6" w:rsidP="00DB3EF6"/>
    <w:p w14:paraId="6A05A809" w14:textId="77777777" w:rsidR="00DB3EF6" w:rsidRDefault="00947D55" w:rsidP="00DB3EF6">
      <w:r>
        <w:rPr>
          <w:noProof/>
          <w:lang w:eastAsia="en-US"/>
        </w:rPr>
        <w:drawing>
          <wp:inline distT="0" distB="0" distL="0" distR="0" wp14:anchorId="12B7271D" wp14:editId="07777777">
            <wp:extent cx="4286250" cy="1076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076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BBE3" w14:textId="5119C0EA" w:rsidR="4DD8A960" w:rsidRDefault="54F6F67B" w:rsidP="4DD8A960">
      <w:r>
        <w:t xml:space="preserve">Adriana </w:t>
      </w:r>
      <w:proofErr w:type="spellStart"/>
      <w:r>
        <w:t>Oarga</w:t>
      </w:r>
      <w:proofErr w:type="spellEnd"/>
    </w:p>
    <w:p w14:paraId="29D6B04F" w14:textId="286555F6" w:rsidR="42144455" w:rsidRDefault="14FF20D2" w:rsidP="4DD8A960">
      <w:r>
        <w:t xml:space="preserve"> </w:t>
      </w:r>
      <w:r w:rsidR="1D67FDF5">
        <w:t xml:space="preserve"> ---- </w:t>
      </w:r>
      <w:proofErr w:type="spellStart"/>
      <w:r w:rsidR="1D67FDF5">
        <w:t>Exemple</w:t>
      </w:r>
      <w:proofErr w:type="spellEnd"/>
      <w:r w:rsidR="1D67FDF5">
        <w:t>: (</w:t>
      </w:r>
      <w:proofErr w:type="spellStart"/>
      <w:r w:rsidR="1D67FDF5">
        <w:t>a</w:t>
      </w:r>
      <w:proofErr w:type="gramStart"/>
      <w:r w:rsidR="1D67FDF5">
        <w:t>,b,c</w:t>
      </w:r>
      <w:proofErr w:type="spellEnd"/>
      <w:proofErr w:type="gramEnd"/>
      <w:r w:rsidR="1D67FDF5">
        <w:t>) ; (a)</w:t>
      </w:r>
    </w:p>
    <w:p w14:paraId="41C8F396" w14:textId="77777777" w:rsidR="00DB3EF6" w:rsidRDefault="00DB3EF6" w:rsidP="00DB3EF6"/>
    <w:p w14:paraId="72A3D3EC" w14:textId="77777777" w:rsidR="00DB3EF6" w:rsidRDefault="0035445C" w:rsidP="00DB3EF6">
      <w:r>
        <w:object w:dxaOrig="8626" w:dyaOrig="2790" w14:anchorId="01257E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pt;height:105.85pt" o:ole="">
            <v:imagedata r:id="rId9" o:title=""/>
          </v:shape>
          <o:OLEObject Type="Embed" ProgID="PBrush" ShapeID="_x0000_i1025" DrawAspect="Content" ObjectID="_1705079210" r:id="rId10"/>
        </w:object>
      </w:r>
    </w:p>
    <w:p w14:paraId="0D0B940D" w14:textId="45690950" w:rsidR="4DD8A960" w:rsidRDefault="67A827CA" w:rsidP="4DD8A960">
      <w:proofErr w:type="spellStart"/>
      <w:r>
        <w:t>Naste</w:t>
      </w:r>
      <w:proofErr w:type="spellEnd"/>
      <w:r>
        <w:t xml:space="preserve"> Denis-Marian</w:t>
      </w:r>
    </w:p>
    <w:p w14:paraId="0A6959E7" w14:textId="43BD082E" w:rsidR="24E74EBE" w:rsidRDefault="14FF20D2" w:rsidP="4DD8A960">
      <w:r>
        <w:t xml:space="preserve"> </w:t>
      </w:r>
      <w:r w:rsidR="09F00B7C">
        <w:t xml:space="preserve"> </w:t>
      </w:r>
      <w:r w:rsidR="00B42E76">
        <w:tab/>
      </w:r>
      <w:proofErr w:type="spellStart"/>
      <w:r w:rsidR="09F00B7C">
        <w:t>Exemple</w:t>
      </w:r>
      <w:proofErr w:type="spellEnd"/>
      <w:r w:rsidR="09F00B7C">
        <w:t>: +292032</w:t>
      </w:r>
    </w:p>
    <w:p w14:paraId="3BED9508" w14:textId="513363BC" w:rsidR="7465CC63" w:rsidRDefault="09F00B7C" w:rsidP="7465CC63">
      <w:r w:rsidRPr="7465CC63">
        <w:t xml:space="preserve">     -$14FA3</w:t>
      </w:r>
    </w:p>
    <w:p w14:paraId="6981EA61" w14:textId="639B0658" w:rsidR="7465CC63" w:rsidRDefault="6D59A7B7" w:rsidP="7465CC63">
      <w:r w:rsidRPr="7465CC63">
        <w:t xml:space="preserve">     0</w:t>
      </w:r>
    </w:p>
    <w:p w14:paraId="0E27B00A" w14:textId="77777777" w:rsidR="00304F0F" w:rsidRDefault="00304F0F" w:rsidP="00DB3EF6"/>
    <w:p w14:paraId="60061E4C" w14:textId="6830B273" w:rsidR="00304F0F" w:rsidRPr="00D57E33" w:rsidRDefault="6FF5A75B" w:rsidP="00DB3EF6">
      <w:pPr>
        <w:rPr>
          <w:lang w:val="it-IT"/>
        </w:rPr>
      </w:pPr>
      <w:r>
        <w:rPr>
          <w:noProof/>
          <w:lang w:eastAsia="en-US"/>
        </w:rPr>
        <w:lastRenderedPageBreak/>
        <w:drawing>
          <wp:inline distT="0" distB="0" distL="0" distR="0" wp14:anchorId="6219DC5A" wp14:editId="7C0CEC54">
            <wp:extent cx="6743700" cy="10287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00" t="35483" r="13200" b="542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77777777" w:rsidR="00DB3EF6" w:rsidRDefault="006F0F26" w:rsidP="006F0F26">
      <w:pPr>
        <w:tabs>
          <w:tab w:val="left" w:pos="6559"/>
        </w:tabs>
      </w:pPr>
      <w:r>
        <w:tab/>
      </w:r>
    </w:p>
    <w:p w14:paraId="4E641E06" w14:textId="24EF848C" w:rsidR="14FF20D2" w:rsidRDefault="14FF20D2" w:rsidP="7465CC63">
      <w:pPr>
        <w:rPr>
          <w:noProof/>
          <w:lang w:eastAsia="en-US"/>
        </w:rPr>
      </w:pPr>
      <w:r w:rsidRPr="7465CC63">
        <w:rPr>
          <w:noProof/>
          <w:lang w:eastAsia="en-US"/>
        </w:rPr>
        <w:t xml:space="preserve"> </w:t>
      </w:r>
      <w:r w:rsidR="21EF8B2B" w:rsidRPr="7465CC63">
        <w:rPr>
          <w:noProof/>
          <w:lang w:eastAsia="en-US"/>
        </w:rPr>
        <w:t>var a,b,c : Integer;</w:t>
      </w:r>
      <w:r w:rsidR="00D335BE" w:rsidRPr="7465CC63">
        <w:rPr>
          <w:noProof/>
          <w:lang w:eastAsia="en-US"/>
        </w:rPr>
        <w:t xml:space="preserve">    Negru George</w:t>
      </w:r>
    </w:p>
    <w:p w14:paraId="6B86133C" w14:textId="2F44E2F2" w:rsidR="21EF8B2B" w:rsidRDefault="21EF8B2B" w:rsidP="7465CC63">
      <w:pPr>
        <w:rPr>
          <w:noProof/>
          <w:lang w:eastAsia="en-US"/>
        </w:rPr>
      </w:pPr>
      <w:r w:rsidRPr="7465CC63">
        <w:rPr>
          <w:noProof/>
          <w:lang w:eastAsia="en-US"/>
        </w:rPr>
        <w:t xml:space="preserve">       s1, s2 : String;</w:t>
      </w:r>
    </w:p>
    <w:p w14:paraId="472BD7EE" w14:textId="5336B634" w:rsidR="21EF8B2B" w:rsidRDefault="21EF8B2B" w:rsidP="7465CC63">
      <w:pPr>
        <w:rPr>
          <w:noProof/>
          <w:lang w:eastAsia="en-US"/>
        </w:rPr>
      </w:pPr>
      <w:r w:rsidRPr="7465CC63">
        <w:rPr>
          <w:noProof/>
          <w:lang w:eastAsia="en-US"/>
        </w:rPr>
        <w:t xml:space="preserve">       a : array [1..100] of byte;</w:t>
      </w:r>
      <w:r>
        <w:tab/>
      </w:r>
    </w:p>
    <w:p w14:paraId="0BC25090" w14:textId="25F94473" w:rsidR="7465CC63" w:rsidRDefault="7465CC63" w:rsidP="7465CC63"/>
    <w:p w14:paraId="3DEEC669" w14:textId="1F81DE46" w:rsidR="1C9DD8D7" w:rsidRDefault="1C9DD8D7" w:rsidP="4DD8A960">
      <w:pPr>
        <w:rPr>
          <w:noProof/>
          <w:lang w:eastAsia="en-US"/>
        </w:rPr>
      </w:pPr>
    </w:p>
    <w:p w14:paraId="0B5AB5F3" w14:textId="1F81DE46" w:rsidR="681DCD1F" w:rsidRDefault="681DCD1F" w:rsidP="7465CC63">
      <w:r>
        <w:rPr>
          <w:noProof/>
          <w:lang w:eastAsia="en-US"/>
        </w:rPr>
        <w:drawing>
          <wp:inline distT="0" distB="0" distL="0" distR="0" wp14:anchorId="483A861C" wp14:editId="59F06714">
            <wp:extent cx="4572000" cy="2419350"/>
            <wp:effectExtent l="0" t="0" r="0" b="0"/>
            <wp:docPr id="1096074321" name="Picture 109607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9AB" w14:textId="257B0335" w:rsidR="4DD8A960" w:rsidRDefault="5577847A" w:rsidP="4DD8A960">
      <w:pPr>
        <w:rPr>
          <w:noProof/>
          <w:lang w:eastAsia="en-US"/>
        </w:rPr>
      </w:pPr>
      <w:r w:rsidRPr="7465CC63">
        <w:rPr>
          <w:noProof/>
          <w:lang w:eastAsia="en-US"/>
        </w:rPr>
        <w:t>s</w:t>
      </w:r>
    </w:p>
    <w:p w14:paraId="45FB0818" w14:textId="0DD85D6A" w:rsidR="007265CE" w:rsidRDefault="6FF5A75B" w:rsidP="00CF5424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0D0694F4" wp14:editId="6E0B655A">
            <wp:extent cx="6257925" cy="127635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62" t="50066" r="15469" b="3721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C1A4" w14:textId="2C0201BA" w:rsidR="00192EE2" w:rsidRDefault="257A3B11" w:rsidP="00B42E76">
      <w:pPr>
        <w:rPr>
          <w:lang w:val="it-IT"/>
        </w:rPr>
      </w:pPr>
      <w:r w:rsidRPr="7465CC63">
        <w:rPr>
          <w:noProof/>
          <w:lang w:eastAsia="en-US"/>
        </w:rPr>
        <w:t xml:space="preserve">BNF, </w:t>
      </w:r>
      <w:r w:rsidR="70FCB635" w:rsidRPr="7465CC63">
        <w:rPr>
          <w:noProof/>
          <w:lang w:eastAsia="en-US"/>
        </w:rPr>
        <w:t>Olaru Laura-Elena</w:t>
      </w:r>
    </w:p>
    <w:p w14:paraId="0907F1C4" w14:textId="25EA45C5" w:rsidR="662D1B0E" w:rsidRDefault="662D1B0E" w:rsidP="7465CC63">
      <w:pPr>
        <w:rPr>
          <w:noProof/>
          <w:lang w:eastAsia="en-US"/>
        </w:rPr>
      </w:pPr>
      <w:r w:rsidRPr="7465CC63">
        <w:rPr>
          <w:noProof/>
          <w:lang w:eastAsia="en-US"/>
        </w:rPr>
        <w:t>F.</w:t>
      </w:r>
      <w:r w:rsidR="5E1AD9E8" w:rsidRPr="7465CC63">
        <w:rPr>
          <w:noProof/>
          <w:lang w:eastAsia="en-US"/>
        </w:rPr>
        <w:t xml:space="preserve"> </w:t>
      </w:r>
    </w:p>
    <w:p w14:paraId="309B2EC3" w14:textId="522C365E" w:rsidR="5E1AD9E8" w:rsidRDefault="5E1AD9E8" w:rsidP="7465CC63">
      <w:pPr>
        <w:rPr>
          <w:rFonts w:ascii="Symbol" w:eastAsia="Symbol" w:hAnsi="Symbol" w:cs="Symbol"/>
        </w:rPr>
      </w:pPr>
      <w:r w:rsidRPr="7465CC63">
        <w:rPr>
          <w:lang w:val="it-IT"/>
        </w:rPr>
        <w:t>L</w:t>
      </w:r>
      <w:r w:rsidRPr="7465CC63">
        <w:rPr>
          <w:vertAlign w:val="subscript"/>
          <w:lang w:val="it-IT"/>
        </w:rPr>
        <w:t>F</w:t>
      </w:r>
      <w:r w:rsidRPr="7465CC63">
        <w:rPr>
          <w:lang w:val="it-IT"/>
        </w:rPr>
        <w:t xml:space="preserve"> =  Lf={xw,w’| x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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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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</w:t>
      </w:r>
      <w:r w:rsidRPr="7465CC63">
        <w:rPr>
          <w:rFonts w:ascii="Symbol" w:eastAsia="Symbol" w:hAnsi="Symbol" w:cs="Symbol"/>
        </w:rPr>
        <w:t></w:t>
      </w:r>
      <w:r w:rsidRPr="7465CC63">
        <w:rPr>
          <w:lang w:val="it-IT"/>
        </w:rPr>
        <w:t>w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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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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</w:t>
      </w:r>
      <w:r w:rsidRPr="7465CC63">
        <w:rPr>
          <w:rFonts w:ascii="Symbol" w:eastAsia="Symbol" w:hAnsi="Symbol" w:cs="Symbol"/>
        </w:rPr>
        <w:t></w:t>
      </w:r>
      <w:r w:rsidRPr="7465CC63">
        <w:rPr>
          <w:lang w:val="it-IT"/>
        </w:rPr>
        <w:t xml:space="preserve"> w</w:t>
      </w:r>
      <w:r w:rsidRPr="7465CC63">
        <w:rPr>
          <w:rFonts w:ascii="Symbol" w:eastAsia="Symbol" w:hAnsi="Symbol" w:cs="Symbol"/>
        </w:rPr>
        <w:t>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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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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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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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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</w:t>
      </w:r>
      <w:r w:rsidRPr="7465CC63">
        <w:rPr>
          <w:rFonts w:ascii="Symbol" w:eastAsia="Symbol" w:hAnsi="Symbol" w:cs="Symbol"/>
        </w:rPr>
        <w:t></w:t>
      </w:r>
      <w:r w:rsidRPr="7465CC63">
        <w:rPr>
          <w:lang w:val="it-IT"/>
        </w:rPr>
        <w:t xml:space="preserve"> w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</w:t>
      </w:r>
      <w:r w:rsidRPr="7465CC63">
        <w:rPr>
          <w:lang w:val="it-IT"/>
        </w:rPr>
        <w:t xml:space="preserve"> w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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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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</w:t>
      </w:r>
      <w:r w:rsidRPr="7465CC63">
        <w:rPr>
          <w:rFonts w:ascii="Symbol" w:eastAsia="Symbol" w:hAnsi="Symbol" w:cs="Symbol"/>
        </w:rPr>
        <w:t>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</w:t>
      </w:r>
      <w:r w:rsidRPr="7465CC63">
        <w:rPr>
          <w:lang w:val="it-IT"/>
        </w:rPr>
        <w:t xml:space="preserve"> {xw| x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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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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</w:t>
      </w:r>
      <w:r w:rsidRPr="7465CC63">
        <w:rPr>
          <w:rFonts w:ascii="Symbol" w:eastAsia="Symbol" w:hAnsi="Symbol" w:cs="Symbol"/>
        </w:rPr>
        <w:t></w:t>
      </w:r>
      <w:r w:rsidRPr="7465CC63">
        <w:rPr>
          <w:lang w:val="it-IT"/>
        </w:rPr>
        <w:t>w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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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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</w:t>
      </w:r>
      <w:r w:rsidRPr="7465CC63">
        <w:rPr>
          <w:rFonts w:ascii="Symbol" w:eastAsia="Symbol" w:hAnsi="Symbol" w:cs="Symbol"/>
        </w:rPr>
        <w:t></w:t>
      </w:r>
    </w:p>
    <w:p w14:paraId="3A089C05" w14:textId="66BE47D4" w:rsidR="662D1B0E" w:rsidRDefault="662D1B0E" w:rsidP="7465CC63">
      <w:pPr>
        <w:rPr>
          <w:rFonts w:ascii="Times" w:eastAsia="Times" w:hAnsi="Times" w:cs="Times"/>
          <w:noProof/>
        </w:rPr>
      </w:pPr>
      <w:r w:rsidRPr="7465CC63">
        <w:rPr>
          <w:rFonts w:ascii="Times" w:eastAsia="Times" w:hAnsi="Times" w:cs="Times"/>
          <w:noProof/>
          <w:sz w:val="28"/>
          <w:szCs w:val="28"/>
        </w:rPr>
        <w:t xml:space="preserve">&lt;const_float&gt; ::= </w:t>
      </w:r>
      <w:r w:rsidR="543B4DA6" w:rsidRPr="7465CC63">
        <w:rPr>
          <w:rFonts w:ascii="Times" w:eastAsia="Times" w:hAnsi="Times" w:cs="Times"/>
          <w:noProof/>
          <w:sz w:val="28"/>
          <w:szCs w:val="28"/>
        </w:rPr>
        <w:t xml:space="preserve">&lt;numar&gt; | </w:t>
      </w:r>
      <w:r w:rsidRPr="7465CC63">
        <w:rPr>
          <w:rFonts w:ascii="Times" w:eastAsia="Times" w:hAnsi="Times" w:cs="Times"/>
          <w:noProof/>
          <w:sz w:val="28"/>
          <w:szCs w:val="28"/>
        </w:rPr>
        <w:t>&lt;numar&gt; "." &lt;</w:t>
      </w:r>
      <w:r w:rsidR="7849B13D" w:rsidRPr="7465CC63">
        <w:rPr>
          <w:rFonts w:ascii="Times" w:eastAsia="Times" w:hAnsi="Times" w:cs="Times"/>
          <w:noProof/>
          <w:sz w:val="28"/>
          <w:szCs w:val="28"/>
        </w:rPr>
        <w:t>numar</w:t>
      </w:r>
      <w:r w:rsidRPr="7465CC63">
        <w:rPr>
          <w:rFonts w:ascii="Times" w:eastAsia="Times" w:hAnsi="Times" w:cs="Times"/>
          <w:noProof/>
          <w:sz w:val="28"/>
          <w:szCs w:val="28"/>
        </w:rPr>
        <w:t>&gt;</w:t>
      </w:r>
      <w:r w:rsidR="4432E54F" w:rsidRPr="7465CC63">
        <w:rPr>
          <w:rFonts w:ascii="Times" w:eastAsia="Times" w:hAnsi="Times" w:cs="Times"/>
          <w:noProof/>
          <w:sz w:val="28"/>
          <w:szCs w:val="28"/>
        </w:rPr>
        <w:t xml:space="preserve"> |</w:t>
      </w:r>
      <w:r w:rsidR="5323DC78" w:rsidRPr="7465CC63">
        <w:rPr>
          <w:rFonts w:ascii="Times" w:eastAsia="Times" w:hAnsi="Times" w:cs="Times"/>
          <w:noProof/>
          <w:sz w:val="28"/>
          <w:szCs w:val="28"/>
        </w:rPr>
        <w:t xml:space="preserve"> &lt;numar&gt; "."</w:t>
      </w:r>
      <w:r w:rsidR="4432E54F" w:rsidRPr="7465CC63">
        <w:rPr>
          <w:rFonts w:ascii="Times" w:eastAsia="Times" w:hAnsi="Times" w:cs="Times"/>
          <w:noProof/>
          <w:sz w:val="28"/>
          <w:szCs w:val="28"/>
        </w:rPr>
        <w:t xml:space="preserve"> &lt;secventa_cifra&gt; &lt;cifra_nenula&gt;</w:t>
      </w:r>
    </w:p>
    <w:p w14:paraId="1F3E1880" w14:textId="78CEDD02" w:rsidR="662D1B0E" w:rsidRDefault="662D1B0E" w:rsidP="7465CC63">
      <w:pPr>
        <w:rPr>
          <w:rFonts w:ascii="Times" w:eastAsia="Times" w:hAnsi="Times" w:cs="Times"/>
          <w:noProof/>
        </w:rPr>
      </w:pPr>
      <w:r w:rsidRPr="7465CC63">
        <w:rPr>
          <w:rFonts w:ascii="Times" w:eastAsia="Times" w:hAnsi="Times" w:cs="Times"/>
          <w:noProof/>
          <w:sz w:val="28"/>
          <w:szCs w:val="28"/>
        </w:rPr>
        <w:t xml:space="preserve">&lt;numar&gt; ::= </w:t>
      </w:r>
      <w:r w:rsidR="2EC91C91" w:rsidRPr="7465CC63">
        <w:rPr>
          <w:rFonts w:ascii="Times" w:eastAsia="Times" w:hAnsi="Times" w:cs="Times"/>
          <w:noProof/>
          <w:sz w:val="28"/>
          <w:szCs w:val="28"/>
        </w:rPr>
        <w:t xml:space="preserve">&lt;cifra&gt; | </w:t>
      </w:r>
      <w:r w:rsidR="5EDD0286" w:rsidRPr="7465CC63">
        <w:rPr>
          <w:rFonts w:ascii="Times" w:eastAsia="Times" w:hAnsi="Times" w:cs="Times"/>
          <w:noProof/>
          <w:sz w:val="28"/>
          <w:szCs w:val="28"/>
        </w:rPr>
        <w:t>&lt;</w:t>
      </w:r>
      <w:r w:rsidRPr="7465CC63">
        <w:rPr>
          <w:rFonts w:ascii="Times" w:eastAsia="Times" w:hAnsi="Times" w:cs="Times"/>
          <w:noProof/>
          <w:sz w:val="28"/>
          <w:szCs w:val="28"/>
        </w:rPr>
        <w:t>cifra_nenula</w:t>
      </w:r>
      <w:r w:rsidR="0627539D" w:rsidRPr="7465CC63">
        <w:rPr>
          <w:rFonts w:ascii="Times" w:eastAsia="Times" w:hAnsi="Times" w:cs="Times"/>
          <w:noProof/>
          <w:sz w:val="28"/>
          <w:szCs w:val="28"/>
        </w:rPr>
        <w:t>&gt;</w:t>
      </w:r>
      <w:r w:rsidRPr="7465CC63">
        <w:rPr>
          <w:rFonts w:ascii="Times" w:eastAsia="Times" w:hAnsi="Times" w:cs="Times"/>
          <w:noProof/>
          <w:sz w:val="28"/>
          <w:szCs w:val="28"/>
        </w:rPr>
        <w:t xml:space="preserve"> &lt;secventa_cifra&gt;</w:t>
      </w:r>
      <w:r w:rsidR="7DCBC734" w:rsidRPr="7465CC63">
        <w:rPr>
          <w:rFonts w:ascii="Times" w:eastAsia="Times" w:hAnsi="Times" w:cs="Times"/>
          <w:noProof/>
          <w:sz w:val="28"/>
          <w:szCs w:val="28"/>
        </w:rPr>
        <w:t xml:space="preserve"> </w:t>
      </w:r>
    </w:p>
    <w:p w14:paraId="6F8B4ABB" w14:textId="4C4BAE02" w:rsidR="662D1B0E" w:rsidRDefault="662D1B0E" w:rsidP="7465CC63">
      <w:pPr>
        <w:rPr>
          <w:rFonts w:ascii="Times" w:eastAsia="Times" w:hAnsi="Times" w:cs="Times"/>
          <w:noProof/>
          <w:sz w:val="28"/>
          <w:szCs w:val="28"/>
        </w:rPr>
      </w:pPr>
      <w:r w:rsidRPr="7465CC63">
        <w:rPr>
          <w:rFonts w:ascii="Times" w:eastAsia="Times" w:hAnsi="Times" w:cs="Times"/>
          <w:noProof/>
          <w:sz w:val="28"/>
          <w:szCs w:val="28"/>
        </w:rPr>
        <w:t>&lt;secventa_cifra&gt; ::= &lt;cifra&gt; | &lt;cifra&gt; &lt;secventa_cifra&gt;</w:t>
      </w:r>
    </w:p>
    <w:p w14:paraId="215109A9" w14:textId="6E986198" w:rsidR="662D1B0E" w:rsidRDefault="662D1B0E">
      <w:r w:rsidRPr="7465CC63">
        <w:rPr>
          <w:rFonts w:ascii="Times" w:eastAsia="Times" w:hAnsi="Times" w:cs="Times"/>
          <w:noProof/>
          <w:sz w:val="28"/>
          <w:szCs w:val="28"/>
        </w:rPr>
        <w:t>&lt;cifra&gt; ::= "0" | "1" | ... | "9"</w:t>
      </w:r>
    </w:p>
    <w:p w14:paraId="26686CBF" w14:textId="6E986198" w:rsidR="662D1B0E" w:rsidRDefault="662D1B0E" w:rsidP="7465CC63">
      <w:pPr>
        <w:rPr>
          <w:rFonts w:ascii="Times" w:eastAsia="Times" w:hAnsi="Times" w:cs="Times"/>
          <w:noProof/>
        </w:rPr>
      </w:pPr>
      <w:r w:rsidRPr="7465CC63">
        <w:rPr>
          <w:rFonts w:ascii="Times" w:eastAsia="Times" w:hAnsi="Times" w:cs="Times"/>
          <w:noProof/>
          <w:sz w:val="28"/>
          <w:szCs w:val="28"/>
        </w:rPr>
        <w:t>&lt;cifra_nenula&gt; ::= "1" | "2" | .... | "9"</w:t>
      </w:r>
    </w:p>
    <w:p w14:paraId="049F31CB" w14:textId="77777777" w:rsidR="00192EE2" w:rsidRDefault="00192EE2" w:rsidP="4DD8A960">
      <w:pPr>
        <w:rPr>
          <w:lang w:val="it-IT"/>
        </w:rPr>
      </w:pPr>
    </w:p>
    <w:p w14:paraId="53128261" w14:textId="3DD4F410" w:rsidR="00192EE2" w:rsidRDefault="782F501D" w:rsidP="7465CC63">
      <w:pPr>
        <w:rPr>
          <w:noProof/>
          <w:lang w:eastAsia="en-US"/>
        </w:rPr>
      </w:pPr>
      <w:r w:rsidRPr="7465CC63">
        <w:rPr>
          <w:noProof/>
          <w:lang w:eastAsia="en-US"/>
        </w:rPr>
        <w:t xml:space="preserve">EBNF, </w:t>
      </w:r>
      <w:r w:rsidR="58D7C582" w:rsidRPr="7465CC63">
        <w:rPr>
          <w:noProof/>
          <w:lang w:eastAsia="en-US"/>
        </w:rPr>
        <w:t>Margineanu Maria-Magdalena</w:t>
      </w:r>
    </w:p>
    <w:p w14:paraId="70A97346" w14:textId="1CC77BFD" w:rsidR="459C2F3A" w:rsidRDefault="459C2F3A" w:rsidP="7465CC63">
      <w:pPr>
        <w:rPr>
          <w:lang w:val="it-IT"/>
        </w:rPr>
      </w:pPr>
      <w:r w:rsidRPr="7465CC63">
        <w:rPr>
          <w:noProof/>
          <w:lang w:eastAsia="en-US"/>
        </w:rPr>
        <w:t xml:space="preserve"> </w:t>
      </w:r>
      <w:r w:rsidRPr="7465CC63">
        <w:rPr>
          <w:lang w:val="it-IT"/>
        </w:rPr>
        <w:t>L</w:t>
      </w:r>
      <w:r w:rsidRPr="7465CC63">
        <w:rPr>
          <w:vertAlign w:val="subscript"/>
          <w:lang w:val="it-IT"/>
        </w:rPr>
        <w:t>E</w:t>
      </w:r>
      <w:r w:rsidRPr="7465CC63">
        <w:rPr>
          <w:lang w:val="it-IT"/>
        </w:rPr>
        <w:t xml:space="preserve"> = {xy , x </w:t>
      </w:r>
      <w:r w:rsidRPr="7465CC63">
        <w:rPr>
          <w:rFonts w:ascii="Symbol" w:eastAsia="Symbol" w:hAnsi="Symbol" w:cs="Symbol"/>
        </w:rPr>
        <w:t>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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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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</w:t>
      </w:r>
      <w:r w:rsidRPr="7465CC63">
        <w:rPr>
          <w:rFonts w:ascii="Symbol" w:eastAsia="Symbol" w:hAnsi="Symbol" w:cs="Symbol"/>
        </w:rPr>
        <w:t>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</w:t>
      </w:r>
      <w:r w:rsidRPr="7465CC63">
        <w:rPr>
          <w:rFonts w:ascii="Symbol" w:eastAsia="Symbol" w:hAnsi="Symbol" w:cs="Symbol"/>
        </w:rPr>
        <w:t>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</w:t>
      </w:r>
      <w:r w:rsidRPr="7465CC63">
        <w:rPr>
          <w:rFonts w:ascii="Symbol" w:eastAsia="Symbol" w:hAnsi="Symbol" w:cs="Symbol"/>
        </w:rPr>
        <w:t></w:t>
      </w:r>
      <w:r w:rsidRPr="7465CC63">
        <w:rPr>
          <w:lang w:val="it-IT"/>
        </w:rPr>
        <w:t xml:space="preserve">y </w:t>
      </w:r>
      <w:r w:rsidRPr="7465CC63">
        <w:rPr>
          <w:rFonts w:ascii="Symbol" w:eastAsia="Symbol" w:hAnsi="Symbol" w:cs="Symbol"/>
        </w:rPr>
        <w:t>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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</w:t>
      </w:r>
      <w:r w:rsidRPr="7465CC63">
        <w:rPr>
          <w:rFonts w:ascii="Symbol" w:eastAsia="Symbol" w:hAnsi="Symbol" w:cs="Symbol"/>
        </w:rPr>
        <w:t></w:t>
      </w:r>
      <w:r w:rsidRPr="7465CC63">
        <w:rPr>
          <w:rFonts w:ascii="Symbol" w:eastAsia="Symbol" w:hAnsi="Symbol" w:cs="Symbol"/>
        </w:rPr>
        <w:t></w:t>
      </w:r>
      <w:r w:rsidRPr="7465CC63">
        <w:rPr>
          <w:rFonts w:ascii="Symbol" w:eastAsia="Symbol" w:hAnsi="Symbol" w:cs="Symbol"/>
        </w:rPr>
        <w:t></w:t>
      </w:r>
      <w:r w:rsidRPr="7465CC63">
        <w:rPr>
          <w:lang w:val="it-IT"/>
        </w:rPr>
        <w:t>}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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</w:t>
      </w:r>
      <w:r w:rsidRPr="7465CC63">
        <w:rPr>
          <w:rFonts w:ascii="Symbol" w:eastAsia="Symbol" w:hAnsi="Symbol" w:cs="Symbol"/>
        </w:rPr>
        <w:t></w:t>
      </w:r>
      <w:r w:rsidRPr="7465CC63">
        <w:rPr>
          <w:rFonts w:ascii="Symbol" w:eastAsia="Symbol" w:hAnsi="Symbol" w:cs="Symbol"/>
        </w:rPr>
        <w:t></w:t>
      </w:r>
    </w:p>
    <w:p w14:paraId="62236A55" w14:textId="1EFAD870" w:rsidR="72DB0C68" w:rsidRDefault="72DB0C68" w:rsidP="7465CC63">
      <w:pPr>
        <w:ind w:firstLine="720"/>
        <w:rPr>
          <w:noProof/>
          <w:lang w:eastAsia="en-US"/>
        </w:rPr>
      </w:pPr>
      <w:r w:rsidRPr="7465CC63">
        <w:rPr>
          <w:noProof/>
          <w:lang w:eastAsia="en-US"/>
        </w:rPr>
        <w:t>n</w:t>
      </w:r>
      <w:r w:rsidR="6A4732FB" w:rsidRPr="7465CC63">
        <w:rPr>
          <w:noProof/>
          <w:lang w:eastAsia="en-US"/>
        </w:rPr>
        <w:t>umar := [-</w:t>
      </w:r>
      <w:r w:rsidR="72BAD9A9" w:rsidRPr="7465CC63">
        <w:rPr>
          <w:noProof/>
          <w:lang w:eastAsia="en-US"/>
        </w:rPr>
        <w:t xml:space="preserve"> </w:t>
      </w:r>
      <w:r w:rsidR="51891A20" w:rsidRPr="7465CC63">
        <w:rPr>
          <w:noProof/>
          <w:lang w:eastAsia="en-US"/>
        </w:rPr>
        <w:t>|</w:t>
      </w:r>
      <w:r w:rsidR="5F4336DB" w:rsidRPr="7465CC63">
        <w:rPr>
          <w:noProof/>
          <w:lang w:eastAsia="en-US"/>
        </w:rPr>
        <w:t xml:space="preserve"> </w:t>
      </w:r>
      <w:r w:rsidR="6A4732FB" w:rsidRPr="7465CC63">
        <w:rPr>
          <w:noProof/>
          <w:lang w:eastAsia="en-US"/>
        </w:rPr>
        <w:t>+]cifra</w:t>
      </w:r>
      <w:r w:rsidR="307AFD29" w:rsidRPr="7465CC63">
        <w:rPr>
          <w:noProof/>
          <w:lang w:eastAsia="en-US"/>
        </w:rPr>
        <w:t>_nenula</w:t>
      </w:r>
      <w:r w:rsidR="7ACD62C5" w:rsidRPr="7465CC63">
        <w:rPr>
          <w:noProof/>
          <w:lang w:eastAsia="en-US"/>
        </w:rPr>
        <w:t xml:space="preserve"> </w:t>
      </w:r>
      <w:r w:rsidR="6A4732FB" w:rsidRPr="7465CC63">
        <w:rPr>
          <w:noProof/>
          <w:lang w:eastAsia="en-US"/>
        </w:rPr>
        <w:t>{cifra}</w:t>
      </w:r>
      <w:r w:rsidR="16EC9029" w:rsidRPr="7465CC63">
        <w:rPr>
          <w:noProof/>
          <w:lang w:eastAsia="en-US"/>
        </w:rPr>
        <w:t xml:space="preserve"> | 0</w:t>
      </w:r>
    </w:p>
    <w:p w14:paraId="50FD6416" w14:textId="0C982F40" w:rsidR="16EC9029" w:rsidRDefault="16EC9029" w:rsidP="7465CC63">
      <w:pPr>
        <w:ind w:firstLine="720"/>
        <w:rPr>
          <w:noProof/>
          <w:lang w:eastAsia="en-US"/>
        </w:rPr>
      </w:pPr>
      <w:r w:rsidRPr="7465CC63">
        <w:rPr>
          <w:noProof/>
          <w:lang w:eastAsia="en-US"/>
        </w:rPr>
        <w:t>cifra_nenula:=’1’|’2’|’3’|…|’9’</w:t>
      </w:r>
    </w:p>
    <w:p w14:paraId="07D8BAAA" w14:textId="126B9156" w:rsidR="16EC9029" w:rsidRDefault="16EC9029" w:rsidP="7465CC63">
      <w:pPr>
        <w:ind w:firstLine="720"/>
        <w:rPr>
          <w:noProof/>
          <w:lang w:eastAsia="en-US"/>
        </w:rPr>
      </w:pPr>
      <w:r w:rsidRPr="7465CC63">
        <w:rPr>
          <w:noProof/>
          <w:lang w:eastAsia="en-US"/>
        </w:rPr>
        <w:t>cifra = ‘0’|’1’|…|’9’</w:t>
      </w:r>
    </w:p>
    <w:p w14:paraId="64E67202" w14:textId="4E5D3C12" w:rsidR="7465CC63" w:rsidRDefault="7465CC63" w:rsidP="7465CC63">
      <w:pPr>
        <w:rPr>
          <w:noProof/>
          <w:lang w:eastAsia="en-US"/>
        </w:rPr>
      </w:pPr>
    </w:p>
    <w:p w14:paraId="62486C05" w14:textId="6E146218" w:rsidR="00192EE2" w:rsidRDefault="6FF5A75B" w:rsidP="4DD8A960">
      <w:pPr>
        <w:spacing w:line="259" w:lineRule="auto"/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2C8C9A47" wp14:editId="5D12979B">
            <wp:extent cx="6934202" cy="21526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1" t="34541" r="10651" b="42918"/>
                    <a:stretch>
                      <a:fillRect/>
                    </a:stretch>
                  </pic:blipFill>
                  <pic:spPr>
                    <a:xfrm>
                      <a:off x="0" y="0"/>
                      <a:ext cx="6934202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52C" w14:textId="0F60D899" w:rsidR="00B42E76" w:rsidRDefault="52FF8341" w:rsidP="00CF5424">
      <w:proofErr w:type="spellStart"/>
      <w:r>
        <w:t>Panaite</w:t>
      </w:r>
      <w:proofErr w:type="spellEnd"/>
      <w:r>
        <w:t xml:space="preserve"> Cristian</w:t>
      </w:r>
    </w:p>
    <w:p w14:paraId="4E53DAE9" w14:textId="0F60D899" w:rsidR="52FF8341" w:rsidRDefault="52FF8341" w:rsidP="7465CC63">
      <w:pPr>
        <w:ind w:firstLine="720"/>
      </w:pPr>
      <w:r w:rsidRPr="7465CC63">
        <w:rPr>
          <w:color w:val="000000" w:themeColor="text1"/>
        </w:rPr>
        <w:t>L = {</w:t>
      </w:r>
      <w:proofErr w:type="spellStart"/>
      <w:r w:rsidRPr="7465CC63">
        <w:rPr>
          <w:color w:val="000000" w:themeColor="text1"/>
        </w:rPr>
        <w:t>a</w:t>
      </w:r>
      <w:r w:rsidRPr="7465CC63">
        <w:rPr>
          <w:color w:val="000000" w:themeColor="text1"/>
          <w:vertAlign w:val="superscript"/>
        </w:rPr>
        <w:t>n</w:t>
      </w:r>
      <w:r w:rsidRPr="7465CC63">
        <w:rPr>
          <w:color w:val="000000" w:themeColor="text1"/>
        </w:rPr>
        <w:t>b</w:t>
      </w:r>
      <w:r w:rsidRPr="7465CC63">
        <w:rPr>
          <w:color w:val="000000" w:themeColor="text1"/>
          <w:vertAlign w:val="superscript"/>
        </w:rPr>
        <w:t>n</w:t>
      </w:r>
      <w:proofErr w:type="spellEnd"/>
      <w:r w:rsidRPr="7465CC63">
        <w:rPr>
          <w:color w:val="000000" w:themeColor="text1"/>
        </w:rPr>
        <w:t xml:space="preserve"> | n </w:t>
      </w:r>
      <w:r w:rsidRPr="7465CC63">
        <w:rPr>
          <w:rFonts w:ascii="Symbol" w:eastAsia="Symbol" w:hAnsi="Symbol" w:cs="Symbol"/>
          <w:color w:val="000000" w:themeColor="text1"/>
        </w:rPr>
        <w:t></w:t>
      </w:r>
      <w:r w:rsidRPr="7465CC63">
        <w:rPr>
          <w:color w:val="000000" w:themeColor="text1"/>
        </w:rPr>
        <w:t xml:space="preserve"> </w:t>
      </w:r>
      <w:r w:rsidRPr="7465CC63">
        <w:rPr>
          <w:b/>
          <w:bCs/>
          <w:color w:val="000000" w:themeColor="text1"/>
        </w:rPr>
        <w:t>N</w:t>
      </w:r>
      <w:r w:rsidRPr="7465CC63">
        <w:rPr>
          <w:color w:val="000000" w:themeColor="text1"/>
        </w:rPr>
        <w:t>*}</w:t>
      </w:r>
    </w:p>
    <w:p w14:paraId="4B99056E" w14:textId="77777777" w:rsidR="00B42E76" w:rsidRDefault="00B42E76" w:rsidP="00CF5424"/>
    <w:p w14:paraId="1299C43A" w14:textId="58180329" w:rsidR="00B42E76" w:rsidRDefault="0046527F" w:rsidP="00CF5424">
      <w:r>
        <w:rPr>
          <w:noProof/>
          <w:lang w:eastAsia="en-US"/>
        </w:rPr>
        <w:drawing>
          <wp:inline distT="0" distB="0" distL="0" distR="0" wp14:anchorId="2C3E18E2" wp14:editId="05A606AF">
            <wp:extent cx="6858000" cy="555799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1" t="57587" r="10651" b="365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F00" w14:textId="01299722" w:rsidR="00EC06C5" w:rsidRDefault="46F08EFE" w:rsidP="00CF5424">
      <w:r>
        <w:t>Pica Darius</w:t>
      </w:r>
    </w:p>
    <w:p w14:paraId="3461D779" w14:textId="6E53D00B" w:rsidR="4DD8A960" w:rsidRDefault="30DB3F4C" w:rsidP="7465CC63">
      <w:r>
        <w:t xml:space="preserve">S </w:t>
      </w:r>
      <w:r w:rsidR="186D39FF" w:rsidRPr="7465CC63">
        <w:rPr>
          <w:rFonts w:ascii="Symbol" w:eastAsia="Symbol" w:hAnsi="Symbol" w:cs="Symbol"/>
          <w:noProof/>
          <w:lang w:eastAsia="en-US"/>
        </w:rPr>
        <w:t></w:t>
      </w:r>
      <w:r>
        <w:t xml:space="preserve"> ab | </w:t>
      </w:r>
      <w:proofErr w:type="spellStart"/>
      <w:r>
        <w:t>aSb</w:t>
      </w:r>
      <w:bookmarkStart w:id="1" w:name="_GoBack"/>
      <w:bookmarkEnd w:id="1"/>
      <w:proofErr w:type="spellEnd"/>
    </w:p>
    <w:p w14:paraId="3CF2D8B6" w14:textId="77777777" w:rsidR="00B42E76" w:rsidRDefault="00B42E76"/>
    <w:p w14:paraId="0FB78278" w14:textId="4F2D9C47" w:rsidR="001F460D" w:rsidRDefault="176FAEAD" w:rsidP="00CF5424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7188E4AB" wp14:editId="7224D7D2">
            <wp:extent cx="6934202" cy="27432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1" t="69090" r="10651" b="2373"/>
                    <a:stretch>
                      <a:fillRect/>
                    </a:stretch>
                  </pic:blipFill>
                  <pic:spPr>
                    <a:xfrm>
                      <a:off x="0" y="0"/>
                      <a:ext cx="693420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8C71BD" w:rsidRDefault="008C71BD" w:rsidP="00CF5424">
      <w:pPr>
        <w:rPr>
          <w:noProof/>
          <w:lang w:eastAsia="en-US"/>
        </w:rPr>
      </w:pPr>
    </w:p>
    <w:p w14:paraId="60C0B87F" w14:textId="77777777" w:rsidR="00C63A50" w:rsidRPr="008C71BD" w:rsidRDefault="3A515358" w:rsidP="4DD8A960">
      <w:pPr>
        <w:rPr>
          <w:noProof/>
          <w:lang w:eastAsia="en-US"/>
        </w:rPr>
      </w:pPr>
      <w:r w:rsidRPr="4DD8A960">
        <w:rPr>
          <w:noProof/>
          <w:lang w:eastAsia="en-US"/>
        </w:rPr>
        <w:t xml:space="preserve">1. </w:t>
      </w:r>
      <w:r w:rsidR="219E0A04" w:rsidRPr="4DD8A960">
        <w:rPr>
          <w:noProof/>
          <w:lang w:eastAsia="en-US"/>
        </w:rPr>
        <w:t>G: S</w:t>
      </w:r>
      <w:r w:rsidR="219E0A04" w:rsidRPr="4DD8A960">
        <w:rPr>
          <w:rFonts w:ascii="Symbol" w:eastAsia="Symbol" w:hAnsi="Symbol" w:cs="Symbol"/>
          <w:noProof/>
          <w:lang w:eastAsia="en-US"/>
        </w:rPr>
        <w:t></w:t>
      </w:r>
      <w:r w:rsidR="219E0A04" w:rsidRPr="4DD8A960">
        <w:rPr>
          <w:noProof/>
          <w:lang w:eastAsia="en-US"/>
        </w:rPr>
        <w:t>xSy</w:t>
      </w:r>
      <w:r w:rsidR="3364DFB5" w:rsidRPr="4DD8A960">
        <w:rPr>
          <w:noProof/>
          <w:lang w:eastAsia="en-US"/>
        </w:rPr>
        <w:t xml:space="preserve"> </w:t>
      </w:r>
      <w:r w:rsidR="58918252" w:rsidRPr="4DD8A960">
        <w:rPr>
          <w:noProof/>
          <w:lang w:eastAsia="en-US"/>
        </w:rPr>
        <w:t>(1)</w:t>
      </w:r>
    </w:p>
    <w:p w14:paraId="154B2FDC" w14:textId="77777777" w:rsidR="00C63A50" w:rsidRPr="008C71BD" w:rsidRDefault="7F19DB53" w:rsidP="4DD8A960">
      <w:pPr>
        <w:ind w:firstLine="270"/>
      </w:pPr>
      <w:r w:rsidRPr="4DD8A960">
        <w:rPr>
          <w:noProof/>
          <w:lang w:eastAsia="en-US"/>
        </w:rPr>
        <w:t xml:space="preserve">    </w:t>
      </w:r>
      <w:r w:rsidR="352FCB30" w:rsidRPr="4DD8A960">
        <w:rPr>
          <w:noProof/>
          <w:lang w:eastAsia="en-US"/>
        </w:rPr>
        <w:t>S</w:t>
      </w:r>
      <w:r w:rsidR="352FCB30" w:rsidRPr="4DD8A960">
        <w:rPr>
          <w:rFonts w:ascii="Symbol" w:eastAsia="Symbol" w:hAnsi="Symbol" w:cs="Symbol"/>
          <w:noProof/>
          <w:lang w:eastAsia="en-US"/>
        </w:rPr>
        <w:t></w:t>
      </w:r>
      <w:r w:rsidR="352FCB30" w:rsidRPr="4DD8A960">
        <w:rPr>
          <w:rFonts w:ascii="Symbol" w:eastAsia="Symbol" w:hAnsi="Symbol" w:cs="Symbol"/>
        </w:rPr>
        <w:t></w:t>
      </w:r>
      <w:r w:rsidR="58918252">
        <w:t xml:space="preserve">      (2)</w:t>
      </w:r>
    </w:p>
    <w:p w14:paraId="0562CB0E" w14:textId="77777777" w:rsidR="00C632DB" w:rsidRPr="008C71BD" w:rsidRDefault="00C632DB" w:rsidP="4DD8A960">
      <w:pPr>
        <w:ind w:firstLine="270"/>
      </w:pPr>
    </w:p>
    <w:p w14:paraId="72BA17C8" w14:textId="77777777" w:rsidR="00FF5C6C" w:rsidRPr="008C71BD" w:rsidRDefault="47DCF834" w:rsidP="4DD8A960">
      <w:r>
        <w:t xml:space="preserve">? </w:t>
      </w:r>
      <w:proofErr w:type="gramStart"/>
      <w:r>
        <w:t>L(</w:t>
      </w:r>
      <w:proofErr w:type="gramEnd"/>
      <w:r>
        <w:t>G)=L (</w:t>
      </w:r>
      <w:proofErr w:type="spellStart"/>
      <w:r>
        <w:t>vrem</w:t>
      </w:r>
      <w:proofErr w:type="spellEnd"/>
      <w:r>
        <w:t>)</w:t>
      </w:r>
    </w:p>
    <w:p w14:paraId="7A0F0D30" w14:textId="77777777" w:rsidR="00FF5C6C" w:rsidRPr="008C71BD" w:rsidRDefault="65799F07" w:rsidP="4DD8A960">
      <w:pPr>
        <w:rPr>
          <w:lang w:val="ro-RO"/>
        </w:rPr>
      </w:pPr>
      <w:r w:rsidRPr="4DD8A960">
        <w:rPr>
          <w:lang w:val="ro-RO"/>
        </w:rPr>
        <w:t xml:space="preserve">? L </w:t>
      </w:r>
      <w:r w:rsidRPr="4DD8A960">
        <w:rPr>
          <w:rFonts w:ascii="Symbol" w:eastAsia="Symbol" w:hAnsi="Symbol" w:cs="Symbol"/>
        </w:rPr>
        <w:t></w:t>
      </w:r>
      <w:r>
        <w:t xml:space="preserve"> L(G)</w:t>
      </w:r>
      <w:r w:rsidR="47DCF834">
        <w:t xml:space="preserve"> (</w:t>
      </w:r>
      <w:proofErr w:type="spellStart"/>
      <w:r w:rsidR="47DCF834">
        <w:t>mai</w:t>
      </w:r>
      <w:proofErr w:type="spellEnd"/>
      <w:r w:rsidR="47DCF834">
        <w:t xml:space="preserve"> </w:t>
      </w:r>
      <w:r w:rsidR="47DCF834" w:rsidRPr="4DD8A960">
        <w:rPr>
          <w:lang w:val="ro-RO"/>
        </w:rPr>
        <w:t>întâi)</w:t>
      </w:r>
    </w:p>
    <w:p w14:paraId="5CCD4AC2" w14:textId="77777777" w:rsidR="00FF5C6C" w:rsidRPr="008C71BD" w:rsidRDefault="47DCF834" w:rsidP="4DD8A960">
      <w:r>
        <w:t xml:space="preserve"> </w:t>
      </w:r>
      <w:r w:rsidR="65799F07">
        <w:t xml:space="preserve">? </w:t>
      </w:r>
      <w:proofErr w:type="gramStart"/>
      <w:r w:rsidR="65799F07">
        <w:t>L(</w:t>
      </w:r>
      <w:proofErr w:type="gramEnd"/>
      <w:r w:rsidR="65799F07">
        <w:t xml:space="preserve">G) </w:t>
      </w:r>
      <w:r w:rsidR="65799F07" w:rsidRPr="4DD8A960">
        <w:rPr>
          <w:rFonts w:ascii="Symbol" w:eastAsia="Symbol" w:hAnsi="Symbol" w:cs="Symbol"/>
        </w:rPr>
        <w:t></w:t>
      </w:r>
      <w:r w:rsidR="65799F07">
        <w:t xml:space="preserve"> L </w:t>
      </w:r>
      <w:r>
        <w:t>(</w:t>
      </w:r>
      <w:proofErr w:type="spellStart"/>
      <w:r>
        <w:t>apoi</w:t>
      </w:r>
      <w:proofErr w:type="spellEnd"/>
      <w:r>
        <w:t>)</w:t>
      </w:r>
    </w:p>
    <w:p w14:paraId="34CE0A41" w14:textId="77777777" w:rsidR="00FF5C6C" w:rsidRPr="008C71BD" w:rsidRDefault="00FF5C6C" w:rsidP="4DD8A960"/>
    <w:p w14:paraId="3BB8E86C" w14:textId="77777777" w:rsidR="009553B2" w:rsidRPr="008C71BD" w:rsidRDefault="65799F07" w:rsidP="4DD8A960">
      <w:r w:rsidRPr="4DD8A960">
        <w:rPr>
          <w:lang w:val="ro-RO"/>
        </w:rPr>
        <w:t xml:space="preserve">Dem. că </w:t>
      </w:r>
      <w:r>
        <w:t>L</w:t>
      </w:r>
      <w:r w:rsidRPr="4DD8A960">
        <w:rPr>
          <w:rFonts w:ascii="Symbol" w:eastAsia="Symbol" w:hAnsi="Symbol" w:cs="Symbol"/>
        </w:rPr>
        <w:t></w:t>
      </w:r>
      <w:r>
        <w:t xml:space="preserve"> L(G):</w:t>
      </w:r>
    </w:p>
    <w:p w14:paraId="1BE2A41F" w14:textId="77777777" w:rsidR="009553B2" w:rsidRPr="008C71BD" w:rsidRDefault="00947D55" w:rsidP="4DD8A960"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7253051" wp14:editId="07777777">
                <wp:simplePos x="0" y="0"/>
                <wp:positionH relativeFrom="column">
                  <wp:posOffset>776605</wp:posOffset>
                </wp:positionH>
                <wp:positionV relativeFrom="paragraph">
                  <wp:posOffset>101600</wp:posOffset>
                </wp:positionV>
                <wp:extent cx="360045" cy="197485"/>
                <wp:effectExtent l="0" t="0" r="0" b="0"/>
                <wp:wrapNone/>
                <wp:docPr id="3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4357B1" w14:textId="77777777" w:rsidR="007C7EC7" w:rsidRPr="0014053F" w:rsidRDefault="007C7EC7" w:rsidP="007C7EC7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</w:t>
                            </w:r>
                            <w:r>
                              <w:rPr>
                                <w:sz w:val="16"/>
                                <w:lang w:val="ro-RO"/>
                              </w:rPr>
                              <w:t>2</w:t>
                            </w:r>
                            <w:r w:rsidRPr="0014053F">
                              <w:rPr>
                                <w:sz w:val="16"/>
                                <w:lang w:val="ro-R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pic="http://schemas.openxmlformats.org/drawingml/2006/picture" xmlns:wp14="http://schemas.microsoft.com/office/word/2010/wordml" xmlns:a="http://schemas.openxmlformats.org/drawingml/2006/main" xmlns:a14="http://schemas.microsoft.com/office/drawing/2010/main"/>
        </mc:AlternateContent>
      </w:r>
      <w:r w:rsidR="6942A833" w:rsidRPr="4DD8A960">
        <w:t>L</w:t>
      </w:r>
      <w:proofErr w:type="gramStart"/>
      <w:r w:rsidR="6942A833" w:rsidRPr="4DD8A960">
        <w:t>={</w:t>
      </w:r>
      <w:proofErr w:type="spellStart"/>
      <w:proofErr w:type="gramEnd"/>
      <w:r w:rsidR="6942A833" w:rsidRPr="4DD8A960">
        <w:t>x</w:t>
      </w:r>
      <w:r w:rsidR="6942A833" w:rsidRPr="4DD8A960">
        <w:rPr>
          <w:vertAlign w:val="superscript"/>
        </w:rPr>
        <w:t>n</w:t>
      </w:r>
      <w:r w:rsidR="6942A833" w:rsidRPr="4DD8A960">
        <w:t>y</w:t>
      </w:r>
      <w:r w:rsidR="6942A833" w:rsidRPr="4DD8A960">
        <w:rPr>
          <w:vertAlign w:val="superscript"/>
        </w:rPr>
        <w:t>n</w:t>
      </w:r>
      <w:r w:rsidR="6942A833" w:rsidRPr="4DD8A960">
        <w:t>|n</w:t>
      </w:r>
      <w:r w:rsidR="6942A833" w:rsidRPr="4DD8A960">
        <w:rPr>
          <w:rFonts w:ascii="Symbol" w:eastAsia="Symbol" w:hAnsi="Symbol" w:cs="Symbol"/>
        </w:rPr>
        <w:t></w:t>
      </w:r>
      <w:r w:rsidR="6942A833" w:rsidRPr="4DD8A960">
        <w:rPr>
          <w:b/>
          <w:bCs/>
        </w:rPr>
        <w:t>N</w:t>
      </w:r>
      <w:proofErr w:type="spellEnd"/>
      <w:r w:rsidR="6942A833" w:rsidRPr="4DD8A960">
        <w:t>}</w:t>
      </w:r>
    </w:p>
    <w:p w14:paraId="584D043A" w14:textId="77777777" w:rsidR="007C7EC7" w:rsidRPr="008C71BD" w:rsidRDefault="6942A833" w:rsidP="4DD8A960">
      <w:r>
        <w:t>n=0, x</w:t>
      </w:r>
      <w:r w:rsidRPr="4DD8A960">
        <w:rPr>
          <w:vertAlign w:val="superscript"/>
        </w:rPr>
        <w:t>0</w:t>
      </w:r>
      <w:r>
        <w:t>y</w:t>
      </w:r>
      <w:r w:rsidRPr="4DD8A960">
        <w:rPr>
          <w:vertAlign w:val="superscript"/>
        </w:rPr>
        <w:t>0</w:t>
      </w:r>
      <w:r>
        <w:t>=</w:t>
      </w:r>
      <w:r w:rsidRPr="4DD8A960">
        <w:rPr>
          <w:rFonts w:ascii="Symbol" w:eastAsia="Symbol" w:hAnsi="Symbol" w:cs="Symbol"/>
        </w:rPr>
        <w:t></w:t>
      </w:r>
      <w:r>
        <w:t xml:space="preserve"> S</w:t>
      </w:r>
      <w:r w:rsidRPr="4DD8A960">
        <w:rPr>
          <w:rFonts w:ascii="Symbol" w:eastAsia="Symbol" w:hAnsi="Symbol" w:cs="Symbol"/>
        </w:rPr>
        <w:t></w:t>
      </w:r>
      <w:r w:rsidRPr="4DD8A960">
        <w:rPr>
          <w:rFonts w:ascii="Symbol" w:eastAsia="Symbol" w:hAnsi="Symbol" w:cs="Symbol"/>
        </w:rPr>
        <w:t></w:t>
      </w:r>
      <w:r>
        <w:t xml:space="preserve">, </w:t>
      </w:r>
      <w:proofErr w:type="spellStart"/>
      <w:r>
        <w:t>deci</w:t>
      </w:r>
      <w:proofErr w:type="spellEnd"/>
      <w:r>
        <w:t xml:space="preserve"> x</w:t>
      </w:r>
      <w:r w:rsidRPr="4DD8A960">
        <w:rPr>
          <w:vertAlign w:val="superscript"/>
        </w:rPr>
        <w:t>0</w:t>
      </w:r>
      <w:r>
        <w:t>y</w:t>
      </w:r>
      <w:r w:rsidRPr="4DD8A960">
        <w:rPr>
          <w:vertAlign w:val="superscript"/>
        </w:rPr>
        <w:t>0</w:t>
      </w:r>
      <w:r w:rsidRPr="4DD8A960">
        <w:rPr>
          <w:rFonts w:ascii="Symbol" w:eastAsia="Symbol" w:hAnsi="Symbol" w:cs="Symbol"/>
        </w:rPr>
        <w:t></w:t>
      </w:r>
      <w:r>
        <w:t xml:space="preserve"> </w:t>
      </w:r>
      <w:proofErr w:type="gramStart"/>
      <w:r>
        <w:t>L(</w:t>
      </w:r>
      <w:proofErr w:type="gramEnd"/>
      <w:r>
        <w:t>G)</w:t>
      </w:r>
      <w:r w:rsidR="08101BAD">
        <w:t xml:space="preserve"> (1.1)</w:t>
      </w:r>
    </w:p>
    <w:p w14:paraId="70CF18A5" w14:textId="77777777" w:rsidR="00C53FC8" w:rsidRPr="008C71BD" w:rsidRDefault="00947D55" w:rsidP="4DD8A960"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8E7B850" wp14:editId="07777777">
                <wp:simplePos x="0" y="0"/>
                <wp:positionH relativeFrom="column">
                  <wp:posOffset>3157220</wp:posOffset>
                </wp:positionH>
                <wp:positionV relativeFrom="paragraph">
                  <wp:posOffset>81280</wp:posOffset>
                </wp:positionV>
                <wp:extent cx="306070" cy="197485"/>
                <wp:effectExtent l="4445" t="0" r="3810" b="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367C5" w14:textId="77777777" w:rsidR="00C53FC8" w:rsidRPr="0014053F" w:rsidRDefault="00C53FC8" w:rsidP="00C53FC8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</w:t>
                            </w:r>
                            <w:r>
                              <w:rPr>
                                <w:sz w:val="16"/>
                                <w:lang w:val="ro-RO"/>
                              </w:rPr>
                              <w:t>2</w:t>
                            </w:r>
                            <w:r w:rsidRPr="0014053F">
                              <w:rPr>
                                <w:sz w:val="16"/>
                                <w:lang w:val="ro-R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2F65BAE5">
              <v:rect id="Rectangle 30" style="position:absolute;margin-left:248.6pt;margin-top:6.4pt;width:24.1pt;height:15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">
                <v:textbox>
                  <w:txbxContent>
                    <w:p w:rsidRPr="0014053F" w:rsidR="00C53FC8" w:rsidP="00C53FC8" w:rsidRDefault="00C53FC8" w14:paraId="071A643F" wp14:textId="77777777">
                      <w:pPr>
                        <w:rPr>
                          <w:sz w:val="16"/>
                          <w:lang w:val="ro-RO"/>
                        </w:rPr>
                      </w:pPr>
                      <w:r w:rsidRPr="0014053F">
                        <w:rPr>
                          <w:sz w:val="16"/>
                          <w:lang w:val="ro-RO"/>
                        </w:rPr>
                        <w:t>(</w:t>
                      </w:r>
                      <w:r>
                        <w:rPr>
                          <w:sz w:val="16"/>
                          <w:lang w:val="ro-RO"/>
                        </w:rPr>
                        <w:t>2</w:t>
                      </w:r>
                      <w:r w:rsidRPr="0014053F">
                        <w:rPr>
                          <w:sz w:val="16"/>
                          <w:lang w:val="ro-RO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4AD0669" wp14:editId="07777777">
                <wp:simplePos x="0" y="0"/>
                <wp:positionH relativeFrom="column">
                  <wp:posOffset>2649220</wp:posOffset>
                </wp:positionH>
                <wp:positionV relativeFrom="paragraph">
                  <wp:posOffset>81280</wp:posOffset>
                </wp:positionV>
                <wp:extent cx="306070" cy="197485"/>
                <wp:effectExtent l="1270" t="0" r="0" b="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BD395" w14:textId="77777777" w:rsidR="00C53FC8" w:rsidRPr="0014053F" w:rsidRDefault="00C53FC8" w:rsidP="00C53FC8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2AADF306">
              <v:rect id="Rectangle 29" style="position:absolute;margin-left:208.6pt;margin-top:6.4pt;width:24.1pt;height:15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8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">
                <v:textbox>
                  <w:txbxContent>
                    <w:p w:rsidRPr="0014053F" w:rsidR="00C53FC8" w:rsidP="00C53FC8" w:rsidRDefault="00C53FC8" w14:paraId="62996642" wp14:textId="77777777">
                      <w:pPr>
                        <w:rPr>
                          <w:sz w:val="16"/>
                          <w:lang w:val="ro-RO"/>
                        </w:rPr>
                      </w:pPr>
                      <w:r w:rsidRPr="0014053F">
                        <w:rPr>
                          <w:sz w:val="16"/>
                          <w:lang w:val="ro-RO"/>
                        </w:rPr>
                        <w:t>(1)</w:t>
                      </w:r>
                    </w:p>
                  </w:txbxContent>
                </v:textbox>
              </v:rect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54CC386" wp14:editId="07777777">
                <wp:simplePos x="0" y="0"/>
                <wp:positionH relativeFrom="column">
                  <wp:posOffset>2343150</wp:posOffset>
                </wp:positionH>
                <wp:positionV relativeFrom="paragraph">
                  <wp:posOffset>77470</wp:posOffset>
                </wp:positionV>
                <wp:extent cx="306070" cy="197485"/>
                <wp:effectExtent l="0" t="1270" r="0" b="127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994485" w14:textId="77777777" w:rsidR="00C53FC8" w:rsidRPr="0014053F" w:rsidRDefault="00C53FC8" w:rsidP="00C53FC8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1C02D7BC">
              <v:rect id="Rectangle 28" style="position:absolute;margin-left:184.5pt;margin-top:6.1pt;width:24.1pt;height:15.5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9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">
                <v:textbox>
                  <w:txbxContent>
                    <w:p w:rsidRPr="0014053F" w:rsidR="00C53FC8" w:rsidP="00C53FC8" w:rsidRDefault="00C53FC8" w14:paraId="087B698C" wp14:textId="77777777">
                      <w:pPr>
                        <w:rPr>
                          <w:sz w:val="16"/>
                          <w:lang w:val="ro-RO"/>
                        </w:rPr>
                      </w:pPr>
                      <w:r w:rsidRPr="0014053F">
                        <w:rPr>
                          <w:sz w:val="16"/>
                          <w:lang w:val="ro-RO"/>
                        </w:rPr>
                        <w:t>(1)</w:t>
                      </w:r>
                    </w:p>
                  </w:txbxContent>
                </v:textbox>
              </v:rect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2D6DD4F" wp14:editId="07777777">
                <wp:simplePos x="0" y="0"/>
                <wp:positionH relativeFrom="column">
                  <wp:posOffset>1821815</wp:posOffset>
                </wp:positionH>
                <wp:positionV relativeFrom="paragraph">
                  <wp:posOffset>76835</wp:posOffset>
                </wp:positionV>
                <wp:extent cx="306070" cy="197485"/>
                <wp:effectExtent l="2540" t="635" r="0" b="190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2DA6F" w14:textId="77777777" w:rsidR="00C53FC8" w:rsidRPr="0014053F" w:rsidRDefault="00C53FC8" w:rsidP="00C53FC8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6BBE82BD">
              <v:rect id="Rectangle 27" style="position:absolute;margin-left:143.45pt;margin-top:6.05pt;width:24.1pt;height:15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0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">
                <v:textbox>
                  <w:txbxContent>
                    <w:p w:rsidRPr="0014053F" w:rsidR="00C53FC8" w:rsidP="00C53FC8" w:rsidRDefault="00C53FC8" w14:paraId="38433443" wp14:textId="77777777">
                      <w:pPr>
                        <w:rPr>
                          <w:sz w:val="16"/>
                          <w:lang w:val="ro-RO"/>
                        </w:rPr>
                      </w:pPr>
                      <w:r w:rsidRPr="0014053F">
                        <w:rPr>
                          <w:sz w:val="16"/>
                          <w:lang w:val="ro-RO"/>
                        </w:rPr>
                        <w:t>(1)</w:t>
                      </w:r>
                    </w:p>
                  </w:txbxContent>
                </v:textbox>
              </v:rect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BD2ED94" wp14:editId="07777777">
                <wp:simplePos x="0" y="0"/>
                <wp:positionH relativeFrom="column">
                  <wp:posOffset>1400810</wp:posOffset>
                </wp:positionH>
                <wp:positionV relativeFrom="paragraph">
                  <wp:posOffset>73025</wp:posOffset>
                </wp:positionV>
                <wp:extent cx="306070" cy="197485"/>
                <wp:effectExtent l="635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85FDC" w14:textId="77777777" w:rsidR="00C53FC8" w:rsidRPr="0014053F" w:rsidRDefault="00C53FC8" w:rsidP="00C53FC8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537EA420">
              <v:rect id="Rectangle 26" style="position:absolute;margin-left:110.3pt;margin-top:5.75pt;width:24.1pt;height:15.5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1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">
                <v:textbox>
                  <w:txbxContent>
                    <w:p w:rsidRPr="0014053F" w:rsidR="00C53FC8" w:rsidP="00C53FC8" w:rsidRDefault="00C53FC8" w14:paraId="12F1E7E9" wp14:textId="77777777">
                      <w:pPr>
                        <w:rPr>
                          <w:sz w:val="16"/>
                          <w:lang w:val="ro-RO"/>
                        </w:rPr>
                      </w:pPr>
                      <w:r w:rsidRPr="0014053F">
                        <w:rPr>
                          <w:sz w:val="16"/>
                          <w:lang w:val="ro-RO"/>
                        </w:rPr>
                        <w:t>(1)</w:t>
                      </w:r>
                    </w:p>
                  </w:txbxContent>
                </v:textbox>
              </v:rect>
            </w:pict>
          </mc:Fallback>
        </mc:AlternateContent>
      </w:r>
    </w:p>
    <w:p w14:paraId="2609EB65" w14:textId="77777777" w:rsidR="007C7EC7" w:rsidRPr="008C71BD" w:rsidRDefault="00947D55" w:rsidP="4DD8A960"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6AD12C5" wp14:editId="07777777">
                <wp:simplePos x="0" y="0"/>
                <wp:positionH relativeFrom="column">
                  <wp:posOffset>2096770</wp:posOffset>
                </wp:positionH>
                <wp:positionV relativeFrom="paragraph">
                  <wp:posOffset>182880</wp:posOffset>
                </wp:positionV>
                <wp:extent cx="349885" cy="197485"/>
                <wp:effectExtent l="1270" t="1905" r="1270" b="635"/>
                <wp:wrapNone/>
                <wp:docPr id="25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88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49F208" w14:textId="77777777" w:rsidR="00C53FC8" w:rsidRPr="00C53FC8" w:rsidRDefault="00C53FC8" w:rsidP="00C53FC8">
                            <w:pPr>
                              <w:rPr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</w:rPr>
                              <w:t>n</w:t>
                            </w:r>
                            <w:proofErr w:type="gramEnd"/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ori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0631705E">
              <v:rect id="Rectangle 32" style="position:absolute;margin-left:165.1pt;margin-top:14.4pt;width:27.55pt;height:15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2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">
                <v:textbox>
                  <w:txbxContent>
                    <w:p w:rsidRPr="00C53FC8" w:rsidR="00C53FC8" w:rsidP="00C53FC8" w:rsidRDefault="00C53FC8" w14:paraId="2761DB8B" wp14:textId="77777777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n </w:t>
                      </w:r>
                      <w:proofErr w:type="spellStart"/>
                      <w:r>
                        <w:rPr>
                          <w:sz w:val="16"/>
                        </w:rPr>
                        <w:t>ori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CE7FB25" wp14:editId="07777777">
                <wp:simplePos x="0" y="0"/>
                <wp:positionH relativeFrom="column">
                  <wp:posOffset>2147570</wp:posOffset>
                </wp:positionH>
                <wp:positionV relativeFrom="paragraph">
                  <wp:posOffset>-512445</wp:posOffset>
                </wp:positionV>
                <wp:extent cx="97790" cy="1403985"/>
                <wp:effectExtent l="8255" t="7620" r="6985" b="8890"/>
                <wp:wrapNone/>
                <wp:docPr id="24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97790" cy="1403985"/>
                        </a:xfrm>
                        <a:prstGeom prst="leftBrace">
                          <a:avLst>
                            <a:gd name="adj1" fmla="val 11964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3ACD51ED">
              <v:shapetype id="_x0000_t87" coordsize="21600,21600" filled="f" o:spt="87" adj="1800,10800" path="m21600,qx10800@0l10800@2qy0@11,10800@3l10800@1qy21600,21600e" w14:anchorId="487230C3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textboxrect="13963,@4,21600,@5" arrowok="t" o:connecttype="custom" o:connectlocs="21600,0;0,10800;21600,21600"/>
                <v:handles>
                  <v:h position="center,#0" yrange="0,@8"/>
                  <v:h position="topLeft,#1" yrange="@9,@10"/>
                </v:handles>
              </v:shapetype>
              <v:shape id="AutoShape 31" style="position:absolute;margin-left:169.1pt;margin-top:-40.35pt;width:7.7pt;height:110.55pt;rotation:-9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type="#_x0000_t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"/>
            </w:pict>
          </mc:Fallback>
        </mc:AlternateContent>
      </w:r>
      <w:proofErr w:type="gramStart"/>
      <w:r w:rsidR="6942A833" w:rsidRPr="4DD8A960">
        <w:t>fie</w:t>
      </w:r>
      <w:proofErr w:type="gramEnd"/>
      <w:r w:rsidR="6942A833" w:rsidRPr="4DD8A960">
        <w:t xml:space="preserve"> n&gt;0, </w:t>
      </w:r>
      <w:proofErr w:type="spellStart"/>
      <w:r w:rsidR="6942A833" w:rsidRPr="4DD8A960">
        <w:t>oarecare</w:t>
      </w:r>
      <w:proofErr w:type="spellEnd"/>
      <w:r w:rsidR="6942A833" w:rsidRPr="4DD8A960">
        <w:t xml:space="preserve">. </w:t>
      </w:r>
      <w:proofErr w:type="spellStart"/>
      <w:proofErr w:type="gramStart"/>
      <w:r w:rsidR="6942A833" w:rsidRPr="4DD8A960">
        <w:t>x</w:t>
      </w:r>
      <w:r w:rsidR="6942A833" w:rsidRPr="4DD8A960">
        <w:rPr>
          <w:vertAlign w:val="superscript"/>
        </w:rPr>
        <w:t>n</w:t>
      </w:r>
      <w:r w:rsidR="6942A833" w:rsidRPr="4DD8A960">
        <w:t>y</w:t>
      </w:r>
      <w:r w:rsidR="6942A833" w:rsidRPr="4DD8A960">
        <w:rPr>
          <w:vertAlign w:val="superscript"/>
        </w:rPr>
        <w:t>n</w:t>
      </w:r>
      <w:proofErr w:type="spellEnd"/>
      <w:proofErr w:type="gramEnd"/>
      <w:r w:rsidR="6942A833" w:rsidRPr="4DD8A960">
        <w:t xml:space="preserve"> S</w:t>
      </w:r>
      <w:r w:rsidR="6942A833" w:rsidRPr="4DD8A960">
        <w:rPr>
          <w:rFonts w:ascii="Symbol" w:eastAsia="Symbol" w:hAnsi="Symbol" w:cs="Symbol"/>
        </w:rPr>
        <w:t></w:t>
      </w:r>
      <w:r w:rsidR="08101BAD" w:rsidRPr="4DD8A960">
        <w:rPr>
          <w:noProof/>
          <w:lang w:eastAsia="en-US"/>
        </w:rPr>
        <w:t xml:space="preserve"> xSy</w:t>
      </w:r>
      <w:r w:rsidR="08101BAD" w:rsidRPr="4DD8A960">
        <w:rPr>
          <w:rFonts w:ascii="Symbol" w:eastAsia="Symbol" w:hAnsi="Symbol" w:cs="Symbol"/>
          <w:noProof/>
          <w:lang w:eastAsia="en-US"/>
        </w:rPr>
        <w:t></w:t>
      </w:r>
      <w:r w:rsidR="08101BAD" w:rsidRPr="4DD8A960">
        <w:rPr>
          <w:noProof/>
          <w:lang w:eastAsia="en-US"/>
        </w:rPr>
        <w:t>xxSyy</w:t>
      </w:r>
      <w:r w:rsidR="08101BAD" w:rsidRPr="4DD8A960">
        <w:rPr>
          <w:rFonts w:ascii="Symbol" w:eastAsia="Symbol" w:hAnsi="Symbol" w:cs="Symbol"/>
          <w:noProof/>
          <w:lang w:eastAsia="en-US"/>
        </w:rPr>
        <w:t></w:t>
      </w:r>
      <w:r w:rsidR="08101BAD" w:rsidRPr="4DD8A960">
        <w:rPr>
          <w:noProof/>
          <w:lang w:eastAsia="en-US"/>
        </w:rPr>
        <w:t>…</w:t>
      </w:r>
      <w:r w:rsidR="08101BAD" w:rsidRPr="4DD8A960">
        <w:rPr>
          <w:rFonts w:ascii="Symbol" w:eastAsia="Symbol" w:hAnsi="Symbol" w:cs="Symbol"/>
          <w:noProof/>
          <w:lang w:eastAsia="en-US"/>
        </w:rPr>
        <w:t></w:t>
      </w:r>
      <w:r w:rsidR="08101BAD" w:rsidRPr="4DD8A960">
        <w:rPr>
          <w:noProof/>
          <w:lang w:eastAsia="en-US"/>
        </w:rPr>
        <w:t>x</w:t>
      </w:r>
      <w:r w:rsidR="08101BAD" w:rsidRPr="4DD8A960">
        <w:rPr>
          <w:noProof/>
          <w:vertAlign w:val="superscript"/>
          <w:lang w:eastAsia="en-US"/>
        </w:rPr>
        <w:t>n</w:t>
      </w:r>
      <w:r w:rsidR="08101BAD" w:rsidRPr="4DD8A960">
        <w:rPr>
          <w:noProof/>
          <w:lang w:eastAsia="en-US"/>
        </w:rPr>
        <w:t>Sy</w:t>
      </w:r>
      <w:r w:rsidR="08101BAD" w:rsidRPr="4DD8A960">
        <w:rPr>
          <w:noProof/>
          <w:vertAlign w:val="superscript"/>
          <w:lang w:eastAsia="en-US"/>
        </w:rPr>
        <w:t>n</w:t>
      </w:r>
      <w:r w:rsidR="08101BAD" w:rsidRPr="4DD8A960">
        <w:rPr>
          <w:rFonts w:ascii="Symbol" w:eastAsia="Symbol" w:hAnsi="Symbol" w:cs="Symbol"/>
          <w:noProof/>
          <w:lang w:eastAsia="en-US"/>
        </w:rPr>
        <w:t></w:t>
      </w:r>
      <w:r w:rsidR="08101BAD" w:rsidRPr="4DD8A960">
        <w:t xml:space="preserve"> </w:t>
      </w:r>
      <w:proofErr w:type="spellStart"/>
      <w:r w:rsidR="08101BAD" w:rsidRPr="4DD8A960">
        <w:t>x</w:t>
      </w:r>
      <w:r w:rsidR="08101BAD" w:rsidRPr="4DD8A960">
        <w:rPr>
          <w:vertAlign w:val="superscript"/>
        </w:rPr>
        <w:t>n</w:t>
      </w:r>
      <w:r w:rsidR="08101BAD" w:rsidRPr="4DD8A960">
        <w:t>y</w:t>
      </w:r>
      <w:r w:rsidR="08101BAD" w:rsidRPr="4DD8A960">
        <w:rPr>
          <w:vertAlign w:val="superscript"/>
        </w:rPr>
        <w:t>n</w:t>
      </w:r>
      <w:proofErr w:type="spellEnd"/>
      <w:r w:rsidR="08101BAD" w:rsidRPr="4DD8A960">
        <w:t xml:space="preserve">, </w:t>
      </w:r>
      <w:proofErr w:type="spellStart"/>
      <w:r w:rsidR="08101BAD" w:rsidRPr="4DD8A960">
        <w:t>deci</w:t>
      </w:r>
      <w:proofErr w:type="spellEnd"/>
      <w:r w:rsidR="08101BAD" w:rsidRPr="4DD8A960">
        <w:t xml:space="preserve"> </w:t>
      </w:r>
      <w:proofErr w:type="spellStart"/>
      <w:r w:rsidR="08101BAD" w:rsidRPr="4DD8A960">
        <w:t>x</w:t>
      </w:r>
      <w:r w:rsidR="08101BAD" w:rsidRPr="4DD8A960">
        <w:rPr>
          <w:vertAlign w:val="superscript"/>
        </w:rPr>
        <w:t>n</w:t>
      </w:r>
      <w:r w:rsidR="08101BAD" w:rsidRPr="4DD8A960">
        <w:t>y</w:t>
      </w:r>
      <w:r w:rsidR="08101BAD" w:rsidRPr="4DD8A960">
        <w:rPr>
          <w:vertAlign w:val="superscript"/>
        </w:rPr>
        <w:t>n</w:t>
      </w:r>
      <w:proofErr w:type="spellEnd"/>
      <w:r w:rsidR="08101BAD" w:rsidRPr="4DD8A960">
        <w:rPr>
          <w:rFonts w:ascii="Symbol" w:eastAsia="Symbol" w:hAnsi="Symbol" w:cs="Symbol"/>
        </w:rPr>
        <w:t></w:t>
      </w:r>
      <w:r w:rsidR="08101BAD" w:rsidRPr="4DD8A960">
        <w:t xml:space="preserve"> L(G), </w:t>
      </w:r>
      <w:r w:rsidR="08101BAD" w:rsidRPr="4DD8A960">
        <w:rPr>
          <w:rFonts w:ascii="Symbol" w:eastAsia="Symbol" w:hAnsi="Symbol" w:cs="Symbol"/>
        </w:rPr>
        <w:t></w:t>
      </w:r>
      <w:proofErr w:type="spellStart"/>
      <w:r w:rsidR="08101BAD" w:rsidRPr="4DD8A960">
        <w:t>n</w:t>
      </w:r>
      <w:r w:rsidR="08101BAD" w:rsidRPr="4DD8A960">
        <w:rPr>
          <w:rFonts w:ascii="Symbol" w:eastAsia="Symbol" w:hAnsi="Symbol" w:cs="Symbol"/>
        </w:rPr>
        <w:t></w:t>
      </w:r>
      <w:r w:rsidR="08101BAD" w:rsidRPr="4DD8A960">
        <w:rPr>
          <w:b/>
          <w:bCs/>
        </w:rPr>
        <w:t>N</w:t>
      </w:r>
      <w:proofErr w:type="spellEnd"/>
      <w:r w:rsidR="08101BAD" w:rsidRPr="4DD8A960">
        <w:rPr>
          <w:b/>
          <w:bCs/>
        </w:rPr>
        <w:t>*</w:t>
      </w:r>
      <w:r w:rsidR="08101BAD" w:rsidRPr="4DD8A960">
        <w:t>(1.2)</w:t>
      </w:r>
    </w:p>
    <w:p w14:paraId="62EBF3C5" w14:textId="77777777" w:rsidR="00C53FC8" w:rsidRPr="008C71BD" w:rsidRDefault="00C53FC8" w:rsidP="4DD8A960"/>
    <w:p w14:paraId="7E8140C7" w14:textId="77777777" w:rsidR="00C53FC8" w:rsidRPr="008C71BD" w:rsidRDefault="08101BAD" w:rsidP="4DD8A960">
      <w:r>
        <w:lastRenderedPageBreak/>
        <w:t>Din (1.1) &amp; (1.2) =&gt; L</w:t>
      </w:r>
      <w:r w:rsidRPr="4DD8A960">
        <w:rPr>
          <w:rFonts w:ascii="Symbol" w:eastAsia="Symbol" w:hAnsi="Symbol" w:cs="Symbol"/>
        </w:rPr>
        <w:t></w:t>
      </w:r>
      <w:r>
        <w:t xml:space="preserve"> </w:t>
      </w:r>
      <w:proofErr w:type="gramStart"/>
      <w:r>
        <w:t>L(</w:t>
      </w:r>
      <w:proofErr w:type="gramEnd"/>
      <w:r>
        <w:t>G)</w:t>
      </w:r>
      <w:r w:rsidR="2B819B0E">
        <w:t xml:space="preserve"> (1)</w:t>
      </w:r>
    </w:p>
    <w:p w14:paraId="6D98A12B" w14:textId="77777777" w:rsidR="009553B2" w:rsidRPr="008C71BD" w:rsidRDefault="009553B2" w:rsidP="4DD8A960"/>
    <w:p w14:paraId="5ECE82E4" w14:textId="77777777" w:rsidR="00FF5C6C" w:rsidRPr="008C71BD" w:rsidRDefault="12129DF1" w:rsidP="4DD8A960">
      <w:r w:rsidRPr="4DD8A960">
        <w:rPr>
          <w:lang w:val="ro-RO"/>
        </w:rPr>
        <w:t xml:space="preserve">Dem. că </w:t>
      </w:r>
      <w:r>
        <w:t xml:space="preserve">L(G) </w:t>
      </w:r>
      <w:r w:rsidRPr="4DD8A960">
        <w:rPr>
          <w:rFonts w:ascii="Symbol" w:eastAsia="Symbol" w:hAnsi="Symbol" w:cs="Symbol"/>
        </w:rPr>
        <w:t></w:t>
      </w:r>
      <w:r>
        <w:t xml:space="preserve"> L:</w:t>
      </w:r>
    </w:p>
    <w:p w14:paraId="2A2F1E5C" w14:textId="77777777" w:rsidR="00C53FC8" w:rsidRPr="008C71BD" w:rsidRDefault="08101BAD" w:rsidP="4DD8A960">
      <w:pPr>
        <w:rPr>
          <w:lang w:val="ro-RO"/>
        </w:rPr>
      </w:pPr>
      <w:proofErr w:type="spellStart"/>
      <w:r>
        <w:t>Presupunem</w:t>
      </w:r>
      <w:proofErr w:type="spellEnd"/>
      <w:r>
        <w:t xml:space="preserve"> c</w:t>
      </w:r>
      <w:r w:rsidRPr="4DD8A960">
        <w:rPr>
          <w:lang w:val="ro-RO"/>
        </w:rPr>
        <w:t xml:space="preserve">ă după exact k derivări obținem doar </w:t>
      </w:r>
      <w:r w:rsidRPr="4DD8A960">
        <w:rPr>
          <w:noProof/>
          <w:lang w:eastAsia="en-US"/>
        </w:rPr>
        <w:t>x</w:t>
      </w:r>
      <w:r w:rsidRPr="4DD8A960">
        <w:rPr>
          <w:noProof/>
          <w:vertAlign w:val="superscript"/>
          <w:lang w:eastAsia="en-US"/>
        </w:rPr>
        <w:t>k</w:t>
      </w:r>
      <w:r w:rsidRPr="4DD8A960">
        <w:rPr>
          <w:noProof/>
          <w:lang w:eastAsia="en-US"/>
        </w:rPr>
        <w:t>Sy</w:t>
      </w:r>
      <w:r w:rsidRPr="4DD8A960">
        <w:rPr>
          <w:noProof/>
          <w:vertAlign w:val="superscript"/>
          <w:lang w:eastAsia="en-US"/>
        </w:rPr>
        <w:t>k</w:t>
      </w:r>
      <w:r w:rsidR="46A925CA" w:rsidRPr="4DD8A960">
        <w:rPr>
          <w:noProof/>
          <w:lang w:eastAsia="en-US"/>
        </w:rPr>
        <w:t xml:space="preserve"> (nu e o secvență din</w:t>
      </w:r>
      <w:r w:rsidR="00BB4102">
        <w:rPr>
          <w:noProof/>
          <w:lang w:eastAsia="en-US"/>
        </w:rPr>
        <w:t xml:space="preserve"> </w:t>
      </w:r>
      <w:r w:rsidR="46A925CA" w:rsidRPr="4DD8A960">
        <w:rPr>
          <w:noProof/>
          <w:lang w:eastAsia="en-US"/>
        </w:rPr>
        <w:t>limbaj)</w:t>
      </w:r>
      <w:r w:rsidRPr="4DD8A960">
        <w:rPr>
          <w:noProof/>
          <w:lang w:eastAsia="en-US"/>
        </w:rPr>
        <w:t>, sau x</w:t>
      </w:r>
      <w:r w:rsidRPr="4DD8A960">
        <w:rPr>
          <w:noProof/>
          <w:vertAlign w:val="superscript"/>
          <w:lang w:eastAsia="en-US"/>
        </w:rPr>
        <w:t>k-1</w:t>
      </w:r>
      <w:r w:rsidRPr="4DD8A960">
        <w:rPr>
          <w:noProof/>
          <w:lang w:eastAsia="en-US"/>
        </w:rPr>
        <w:t>y</w:t>
      </w:r>
      <w:r w:rsidRPr="4DD8A960">
        <w:rPr>
          <w:noProof/>
          <w:vertAlign w:val="superscript"/>
          <w:lang w:eastAsia="en-US"/>
        </w:rPr>
        <w:t>k-1</w:t>
      </w:r>
      <w:r w:rsidR="46A925CA" w:rsidRPr="4DD8A960">
        <w:rPr>
          <w:noProof/>
          <w:lang w:eastAsia="en-US"/>
        </w:rPr>
        <w:t>(</w:t>
      </w:r>
      <w:r w:rsidR="46A925CA" w:rsidRPr="4DD8A960">
        <w:rPr>
          <w:rFonts w:ascii="Symbol" w:eastAsia="Symbol" w:hAnsi="Symbol" w:cs="Symbol"/>
        </w:rPr>
        <w:t></w:t>
      </w:r>
      <w:r w:rsidR="46A925CA">
        <w:t xml:space="preserve"> L)</w:t>
      </w:r>
      <w:r w:rsidRPr="4DD8A960">
        <w:rPr>
          <w:noProof/>
          <w:lang w:eastAsia="en-US"/>
        </w:rPr>
        <w:t xml:space="preserve">, </w:t>
      </w:r>
      <w:r w:rsidRPr="4DD8A960">
        <w:rPr>
          <w:rFonts w:ascii="Symbol" w:eastAsia="Symbol" w:hAnsi="Symbol" w:cs="Symbol"/>
          <w:noProof/>
          <w:lang w:eastAsia="en-US"/>
        </w:rPr>
        <w:t></w:t>
      </w:r>
      <w:proofErr w:type="spellStart"/>
      <w:r w:rsidRPr="4DD8A960">
        <w:rPr>
          <w:noProof/>
          <w:lang w:eastAsia="en-US"/>
        </w:rPr>
        <w:t>k</w:t>
      </w:r>
      <w:r w:rsidRPr="4DD8A960">
        <w:rPr>
          <w:rFonts w:ascii="Symbol" w:eastAsia="Symbol" w:hAnsi="Symbol" w:cs="Symbol"/>
        </w:rPr>
        <w:t></w:t>
      </w:r>
      <w:r w:rsidRPr="4DD8A960">
        <w:rPr>
          <w:b/>
          <w:bCs/>
        </w:rPr>
        <w:t>N</w:t>
      </w:r>
      <w:proofErr w:type="spellEnd"/>
      <w:r w:rsidRPr="4DD8A960">
        <w:rPr>
          <w:b/>
          <w:bCs/>
        </w:rPr>
        <w:t>*</w:t>
      </w:r>
    </w:p>
    <w:p w14:paraId="2946DB82" w14:textId="77777777" w:rsidR="00782A66" w:rsidRPr="008C71BD" w:rsidRDefault="00782A66" w:rsidP="4DD8A960"/>
    <w:p w14:paraId="07F893C8" w14:textId="77777777" w:rsidR="00C53FC8" w:rsidRPr="008C71BD" w:rsidRDefault="01701817" w:rsidP="4DD8A960">
      <w:r w:rsidRPr="4DD8A960">
        <w:t>Pt. k=1</w:t>
      </w:r>
      <w:r w:rsidR="00947D55"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2552CC3" wp14:editId="07777777">
                <wp:simplePos x="0" y="0"/>
                <wp:positionH relativeFrom="column">
                  <wp:posOffset>34925</wp:posOffset>
                </wp:positionH>
                <wp:positionV relativeFrom="paragraph">
                  <wp:posOffset>97790</wp:posOffset>
                </wp:positionV>
                <wp:extent cx="306070" cy="197485"/>
                <wp:effectExtent l="0" t="2540" r="1905" b="0"/>
                <wp:wrapNone/>
                <wp:docPr id="2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9B6B9" w14:textId="77777777" w:rsidR="0014053F" w:rsidRPr="0014053F" w:rsidRDefault="0014053F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27A042DE">
              <v:rect id="Rectangle 21" style="position:absolute;margin-left:2.75pt;margin-top:7.7pt;width:24.1pt;height:15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3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">
                <v:textbox>
                  <w:txbxContent>
                    <w:p w:rsidRPr="0014053F" w:rsidR="0014053F" w:rsidRDefault="0014053F" w14:paraId="2819663E" wp14:textId="77777777">
                      <w:pPr>
                        <w:rPr>
                          <w:sz w:val="16"/>
                          <w:lang w:val="ro-RO"/>
                        </w:rPr>
                      </w:pPr>
                      <w:r w:rsidRPr="0014053F">
                        <w:rPr>
                          <w:sz w:val="16"/>
                          <w:lang w:val="ro-RO"/>
                        </w:rPr>
                        <w:t>(1)</w:t>
                      </w:r>
                    </w:p>
                  </w:txbxContent>
                </v:textbox>
              </v:rect>
            </w:pict>
          </mc:Fallback>
        </mc:AlternateContent>
      </w:r>
    </w:p>
    <w:p w14:paraId="42B38C01" w14:textId="77777777" w:rsidR="005C7696" w:rsidRPr="008C71BD" w:rsidRDefault="00947D55" w:rsidP="4DD8A960"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4D3748" wp14:editId="07777777">
                <wp:simplePos x="0" y="0"/>
                <wp:positionH relativeFrom="column">
                  <wp:posOffset>94615</wp:posOffset>
                </wp:positionH>
                <wp:positionV relativeFrom="paragraph">
                  <wp:posOffset>67945</wp:posOffset>
                </wp:positionV>
                <wp:extent cx="306070" cy="197485"/>
                <wp:effectExtent l="0" t="1270" r="0" b="1270"/>
                <wp:wrapNone/>
                <wp:docPr id="22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C5681" w14:textId="77777777" w:rsidR="0014053F" w:rsidRPr="0014053F" w:rsidRDefault="0014053F" w:rsidP="0014053F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</w:t>
                            </w:r>
                            <w:r>
                              <w:rPr>
                                <w:sz w:val="16"/>
                                <w:lang w:val="ro-RO"/>
                              </w:rPr>
                              <w:t>2</w:t>
                            </w:r>
                            <w:r w:rsidRPr="0014053F">
                              <w:rPr>
                                <w:sz w:val="16"/>
                                <w:lang w:val="ro-R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6E3666A3">
              <v:rect id="Rectangle 23" style="position:absolute;margin-left:7.45pt;margin-top:5.35pt;width:24.1pt;height:15.5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4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">
                <v:textbox>
                  <w:txbxContent>
                    <w:p w:rsidRPr="0014053F" w:rsidR="0014053F" w:rsidP="0014053F" w:rsidRDefault="0014053F" w14:paraId="78431623" wp14:textId="77777777">
                      <w:pPr>
                        <w:rPr>
                          <w:sz w:val="16"/>
                          <w:lang w:val="ro-RO"/>
                        </w:rPr>
                      </w:pPr>
                      <w:r w:rsidRPr="0014053F">
                        <w:rPr>
                          <w:sz w:val="16"/>
                          <w:lang w:val="ro-RO"/>
                        </w:rPr>
                        <w:t>(</w:t>
                      </w:r>
                      <w:r>
                        <w:rPr>
                          <w:sz w:val="16"/>
                          <w:lang w:val="ro-RO"/>
                        </w:rPr>
                        <w:t>2</w:t>
                      </w:r>
                      <w:r w:rsidRPr="0014053F">
                        <w:rPr>
                          <w:sz w:val="16"/>
                          <w:lang w:val="ro-RO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F150F6E" wp14:editId="07777777">
                <wp:simplePos x="0" y="0"/>
                <wp:positionH relativeFrom="column">
                  <wp:posOffset>143510</wp:posOffset>
                </wp:positionH>
                <wp:positionV relativeFrom="paragraph">
                  <wp:posOffset>321310</wp:posOffset>
                </wp:positionV>
                <wp:extent cx="115570" cy="0"/>
                <wp:effectExtent l="10160" t="6985" r="7620" b="12065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5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1957514D">
              <v:shapetype id="_x0000_t32" coordsize="21600,21600" o:oned="t" filled="f" o:spt="32" path="m,l21600,21600e" w14:anchorId="1D4A3897">
                <v:path fillok="f" arrowok="t" o:connecttype="none"/>
                <o:lock v:ext="edit" shapetype="t"/>
              </v:shapetype>
              <v:shape id="AutoShape 20" style="position:absolute;margin-left:11.3pt;margin-top:25.3pt;width:9.1pt;height:0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"/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114EEC3" wp14:editId="07777777">
                <wp:simplePos x="0" y="0"/>
                <wp:positionH relativeFrom="column">
                  <wp:posOffset>259080</wp:posOffset>
                </wp:positionH>
                <wp:positionV relativeFrom="paragraph">
                  <wp:posOffset>212090</wp:posOffset>
                </wp:positionV>
                <wp:extent cx="0" cy="109220"/>
                <wp:effectExtent l="11430" t="12065" r="7620" b="12065"/>
                <wp:wrapNone/>
                <wp:docPr id="2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9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11615427">
              <v:shape id="AutoShape 19" style="position:absolute;margin-left:20.4pt;margin-top:16.7pt;width:0;height:8.6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" w14:anchorId="4534697A"/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1C0476F" wp14:editId="07777777">
                <wp:simplePos x="0" y="0"/>
                <wp:positionH relativeFrom="column">
                  <wp:posOffset>113030</wp:posOffset>
                </wp:positionH>
                <wp:positionV relativeFrom="paragraph">
                  <wp:posOffset>212090</wp:posOffset>
                </wp:positionV>
                <wp:extent cx="82550" cy="86360"/>
                <wp:effectExtent l="8255" t="12065" r="13970" b="6350"/>
                <wp:wrapNone/>
                <wp:docPr id="19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0" cy="86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12300EA1">
              <v:shape id="AutoShape 18" style="position:absolute;margin-left:8.9pt;margin-top:16.7pt;width:6.5pt;height:6.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" w14:anchorId="71EC0875"/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AD1ECD9" wp14:editId="07777777">
                <wp:simplePos x="0" y="0"/>
                <wp:positionH relativeFrom="column">
                  <wp:posOffset>143510</wp:posOffset>
                </wp:positionH>
                <wp:positionV relativeFrom="paragraph">
                  <wp:posOffset>179070</wp:posOffset>
                </wp:positionV>
                <wp:extent cx="82550" cy="86360"/>
                <wp:effectExtent l="10160" t="7620" r="12065" b="10795"/>
                <wp:wrapNone/>
                <wp:docPr id="1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0" cy="86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072EDB28">
              <v:shape id="AutoShape 17" style="position:absolute;margin-left:11.3pt;margin-top:14.1pt;width:6.5pt;height:6.8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" w14:anchorId="15374FBD"/>
            </w:pict>
          </mc:Fallback>
        </mc:AlternateContent>
      </w:r>
      <w:r w:rsidR="2381BF11" w:rsidRPr="4DD8A960">
        <w:t xml:space="preserve">S </w:t>
      </w:r>
      <w:r w:rsidR="2381BF11" w:rsidRPr="4DD8A960">
        <w:rPr>
          <w:rFonts w:ascii="Symbol" w:eastAsia="Symbol" w:hAnsi="Symbol" w:cs="Symbol"/>
        </w:rPr>
        <w:t></w:t>
      </w:r>
      <w:r w:rsidR="33BA2717" w:rsidRPr="4DD8A960">
        <w:t xml:space="preserve"> </w:t>
      </w:r>
      <w:proofErr w:type="spellStart"/>
      <w:r w:rsidR="33BA2717" w:rsidRPr="4DD8A960">
        <w:t>xSy</w:t>
      </w:r>
      <w:proofErr w:type="spellEnd"/>
      <w:r w:rsidR="01701817" w:rsidRPr="4DD8A960">
        <w:t>=</w:t>
      </w:r>
      <w:r w:rsidR="01701817" w:rsidRPr="4DD8A960">
        <w:rPr>
          <w:noProof/>
          <w:lang w:eastAsia="en-US"/>
        </w:rPr>
        <w:t xml:space="preserve"> x</w:t>
      </w:r>
      <w:r w:rsidR="01701817" w:rsidRPr="4DD8A960">
        <w:rPr>
          <w:noProof/>
          <w:vertAlign w:val="superscript"/>
          <w:lang w:eastAsia="en-US"/>
        </w:rPr>
        <w:t>1</w:t>
      </w:r>
      <w:r w:rsidR="01701817" w:rsidRPr="4DD8A960">
        <w:rPr>
          <w:noProof/>
          <w:lang w:eastAsia="en-US"/>
        </w:rPr>
        <w:t>Sy</w:t>
      </w:r>
      <w:r w:rsidR="01701817" w:rsidRPr="4DD8A960">
        <w:rPr>
          <w:noProof/>
          <w:vertAlign w:val="superscript"/>
          <w:lang w:eastAsia="en-US"/>
        </w:rPr>
        <w:t>1</w:t>
      </w:r>
    </w:p>
    <w:p w14:paraId="218BEE7B" w14:textId="77777777" w:rsidR="00C632DB" w:rsidRDefault="0A40625C" w:rsidP="4DD8A960">
      <w:r>
        <w:t xml:space="preserve">        </w:t>
      </w:r>
      <w:r w:rsidRPr="4DD8A960">
        <w:rPr>
          <w:rFonts w:ascii="Symbol" w:eastAsia="Symbol" w:hAnsi="Symbol" w:cs="Symbol"/>
        </w:rPr>
        <w:t></w:t>
      </w:r>
      <w:r>
        <w:t xml:space="preserve"> = x</w:t>
      </w:r>
      <w:r w:rsidRPr="4DD8A960">
        <w:rPr>
          <w:vertAlign w:val="superscript"/>
        </w:rPr>
        <w:t>0</w:t>
      </w:r>
      <w:r>
        <w:t>y</w:t>
      </w:r>
      <w:r w:rsidRPr="4DD8A960">
        <w:rPr>
          <w:vertAlign w:val="superscript"/>
        </w:rPr>
        <w:t>0</w:t>
      </w:r>
      <w:r w:rsidR="01701817">
        <w:t>= x</w:t>
      </w:r>
      <w:r w:rsidR="01701817" w:rsidRPr="4DD8A960">
        <w:rPr>
          <w:vertAlign w:val="superscript"/>
        </w:rPr>
        <w:t>1-1</w:t>
      </w:r>
      <w:r w:rsidR="01701817">
        <w:t>y</w:t>
      </w:r>
      <w:r w:rsidR="01701817" w:rsidRPr="4DD8A960">
        <w:rPr>
          <w:vertAlign w:val="superscript"/>
        </w:rPr>
        <w:t>1-1</w:t>
      </w:r>
      <w:r w:rsidR="46A925CA" w:rsidRPr="4DD8A960">
        <w:rPr>
          <w:rFonts w:ascii="Symbol" w:eastAsia="Symbol" w:hAnsi="Symbol" w:cs="Symbol"/>
        </w:rPr>
        <w:t></w:t>
      </w:r>
      <w:r w:rsidR="46A925CA">
        <w:t xml:space="preserve"> L</w:t>
      </w:r>
    </w:p>
    <w:p w14:paraId="3B2911BA" w14:textId="77777777" w:rsidR="00782EE1" w:rsidRPr="00782EE1" w:rsidRDefault="00782EE1" w:rsidP="4DD8A960">
      <w:pPr>
        <w:rPr>
          <w:lang w:val="ro-RO"/>
        </w:rPr>
      </w:pPr>
      <w:proofErr w:type="spellStart"/>
      <w:r>
        <w:t>Deci</w:t>
      </w:r>
      <w:proofErr w:type="spellEnd"/>
      <w:r>
        <w:t xml:space="preserve"> </w:t>
      </w:r>
      <w:proofErr w:type="spellStart"/>
      <w:r>
        <w:t>presupunerea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adevărată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k=1</w:t>
      </w:r>
      <w:r w:rsidR="001A4E13">
        <w:t xml:space="preserve"> (2.1)</w:t>
      </w:r>
    </w:p>
    <w:p w14:paraId="5997CC1D" w14:textId="77777777" w:rsidR="0073145E" w:rsidRPr="008C71BD" w:rsidRDefault="0073145E" w:rsidP="4DD8A960"/>
    <w:p w14:paraId="7A35C9C2" w14:textId="77777777" w:rsidR="0073145E" w:rsidRPr="008C71BD" w:rsidRDefault="46A925CA" w:rsidP="4DD8A960">
      <w:r>
        <w:t xml:space="preserve">PP. </w:t>
      </w:r>
      <w:proofErr w:type="spellStart"/>
      <w:r>
        <w:t>că</w:t>
      </w:r>
      <w:proofErr w:type="spellEnd"/>
      <w:r>
        <w:t xml:space="preserve"> pt. k-1 e </w:t>
      </w:r>
      <w:proofErr w:type="spellStart"/>
      <w:r>
        <w:t>adev</w:t>
      </w:r>
      <w:proofErr w:type="spellEnd"/>
      <w:r>
        <w:t>.</w:t>
      </w:r>
    </w:p>
    <w:p w14:paraId="347A40C4" w14:textId="77777777" w:rsidR="0073145E" w:rsidRPr="008C71BD" w:rsidRDefault="00947D55" w:rsidP="4DD8A960"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8CDF1E1" wp14:editId="07777777">
                <wp:simplePos x="0" y="0"/>
                <wp:positionH relativeFrom="column">
                  <wp:posOffset>1022985</wp:posOffset>
                </wp:positionH>
                <wp:positionV relativeFrom="paragraph">
                  <wp:posOffset>107315</wp:posOffset>
                </wp:positionV>
                <wp:extent cx="306070" cy="197485"/>
                <wp:effectExtent l="3810" t="2540" r="4445" b="0"/>
                <wp:wrapNone/>
                <wp:docPr id="17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30664" w14:textId="77777777" w:rsidR="00C97C22" w:rsidRPr="0014053F" w:rsidRDefault="00C97C22" w:rsidP="00C97C22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005E0D78">
              <v:rect id="Rectangle 43" style="position:absolute;margin-left:80.55pt;margin-top:8.45pt;width:24.1pt;height:15.5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5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">
                <v:textbox>
                  <w:txbxContent>
                    <w:p w:rsidRPr="0014053F" w:rsidR="00C97C22" w:rsidP="00C97C22" w:rsidRDefault="00C97C22" w14:paraId="4671FF73" wp14:textId="77777777">
                      <w:pPr>
                        <w:rPr>
                          <w:sz w:val="16"/>
                          <w:lang w:val="ro-RO"/>
                        </w:rPr>
                      </w:pPr>
                      <w:r w:rsidRPr="0014053F">
                        <w:rPr>
                          <w:sz w:val="16"/>
                          <w:lang w:val="ro-RO"/>
                        </w:rPr>
                        <w:t>(1)</w:t>
                      </w:r>
                    </w:p>
                  </w:txbxContent>
                </v:textbox>
              </v:rect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D7DABF" wp14:editId="07777777">
                <wp:simplePos x="0" y="0"/>
                <wp:positionH relativeFrom="column">
                  <wp:posOffset>34925</wp:posOffset>
                </wp:positionH>
                <wp:positionV relativeFrom="paragraph">
                  <wp:posOffset>97790</wp:posOffset>
                </wp:positionV>
                <wp:extent cx="635000" cy="197485"/>
                <wp:effectExtent l="0" t="2540" r="0" b="0"/>
                <wp:wrapNone/>
                <wp:docPr id="16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909D3" w14:textId="77777777" w:rsidR="0073145E" w:rsidRPr="0014053F" w:rsidRDefault="0073145E" w:rsidP="0073145E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>
                              <w:rPr>
                                <w:sz w:val="16"/>
                                <w:lang w:val="ro-RO"/>
                              </w:rPr>
                              <w:t>k-1derivări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55BEF21B">
              <v:rect id="Rectangle 37" style="position:absolute;margin-left:2.75pt;margin-top:7.7pt;width:50pt;height:15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6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">
                <v:textbox>
                  <w:txbxContent>
                    <w:p w:rsidRPr="0014053F" w:rsidR="0073145E" w:rsidP="0073145E" w:rsidRDefault="0073145E" w14:paraId="241BBF8C" wp14:textId="77777777">
                      <w:pPr>
                        <w:rPr>
                          <w:sz w:val="16"/>
                          <w:lang w:val="ro-RO"/>
                        </w:rPr>
                      </w:pPr>
                      <w:r>
                        <w:rPr>
                          <w:sz w:val="16"/>
                          <w:lang w:val="ro-RO"/>
                        </w:rPr>
                        <w:t>k-1derivări</w:t>
                      </w:r>
                    </w:p>
                  </w:txbxContent>
                </v:textbox>
              </v:rect>
            </w:pict>
          </mc:Fallback>
        </mc:AlternateContent>
      </w:r>
    </w:p>
    <w:p w14:paraId="188A2DBC" w14:textId="77777777" w:rsidR="0073145E" w:rsidRPr="008C71BD" w:rsidRDefault="00947D55" w:rsidP="4DD8A960"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CD217F5" wp14:editId="07777777">
                <wp:simplePos x="0" y="0"/>
                <wp:positionH relativeFrom="column">
                  <wp:posOffset>1082675</wp:posOffset>
                </wp:positionH>
                <wp:positionV relativeFrom="paragraph">
                  <wp:posOffset>78105</wp:posOffset>
                </wp:positionV>
                <wp:extent cx="306070" cy="197485"/>
                <wp:effectExtent l="0" t="1905" r="1905" b="635"/>
                <wp:wrapNone/>
                <wp:docPr id="15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07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CE8BA" w14:textId="77777777" w:rsidR="00C97C22" w:rsidRPr="0014053F" w:rsidRDefault="00C97C22" w:rsidP="00C97C22">
                            <w:pPr>
                              <w:rPr>
                                <w:sz w:val="16"/>
                                <w:lang w:val="ro-RO"/>
                              </w:rPr>
                            </w:pPr>
                            <w:r w:rsidRPr="0014053F">
                              <w:rPr>
                                <w:sz w:val="16"/>
                                <w:lang w:val="ro-RO"/>
                              </w:rPr>
                              <w:t>(</w:t>
                            </w:r>
                            <w:r>
                              <w:rPr>
                                <w:sz w:val="16"/>
                                <w:lang w:val="ro-RO"/>
                              </w:rPr>
                              <w:t>2</w:t>
                            </w:r>
                            <w:r w:rsidRPr="0014053F">
                              <w:rPr>
                                <w:sz w:val="16"/>
                                <w:lang w:val="ro-R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160D8781">
              <v:rect id="Rectangle 44" style="position:absolute;margin-left:85.25pt;margin-top:6.15pt;width:24.1pt;height:15.5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7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">
                <v:textbox>
                  <w:txbxContent>
                    <w:p w:rsidRPr="0014053F" w:rsidR="00C97C22" w:rsidP="00C97C22" w:rsidRDefault="00C97C22" w14:paraId="6B9C78DE" wp14:textId="77777777">
                      <w:pPr>
                        <w:rPr>
                          <w:sz w:val="16"/>
                          <w:lang w:val="ro-RO"/>
                        </w:rPr>
                      </w:pPr>
                      <w:r w:rsidRPr="0014053F">
                        <w:rPr>
                          <w:sz w:val="16"/>
                          <w:lang w:val="ro-RO"/>
                        </w:rPr>
                        <w:t>(</w:t>
                      </w:r>
                      <w:r>
                        <w:rPr>
                          <w:sz w:val="16"/>
                          <w:lang w:val="ro-RO"/>
                        </w:rPr>
                        <w:t>2</w:t>
                      </w:r>
                      <w:r w:rsidRPr="0014053F">
                        <w:rPr>
                          <w:sz w:val="16"/>
                          <w:lang w:val="ro-RO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C8F2FAD" wp14:editId="07777777">
                <wp:simplePos x="0" y="0"/>
                <wp:positionH relativeFrom="column">
                  <wp:posOffset>1113790</wp:posOffset>
                </wp:positionH>
                <wp:positionV relativeFrom="paragraph">
                  <wp:posOffset>212090</wp:posOffset>
                </wp:positionV>
                <wp:extent cx="82550" cy="86360"/>
                <wp:effectExtent l="8890" t="12065" r="13335" b="6350"/>
                <wp:wrapNone/>
                <wp:docPr id="1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0" cy="86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02C3C27E">
              <v:shape id="AutoShape 40" style="position:absolute;margin-left:87.7pt;margin-top:16.7pt;width:6.5pt;height:6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" w14:anchorId="4B8991DA"/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9DF117C" wp14:editId="07777777">
                <wp:simplePos x="0" y="0"/>
                <wp:positionH relativeFrom="column">
                  <wp:posOffset>1144270</wp:posOffset>
                </wp:positionH>
                <wp:positionV relativeFrom="paragraph">
                  <wp:posOffset>179070</wp:posOffset>
                </wp:positionV>
                <wp:extent cx="82550" cy="86360"/>
                <wp:effectExtent l="10795" t="7620" r="11430" b="10795"/>
                <wp:wrapNone/>
                <wp:docPr id="13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0" cy="86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13D00E13">
              <v:shape id="AutoShape 39" style="position:absolute;margin-left:90.1pt;margin-top:14.1pt;width:6.5pt;height:6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" w14:anchorId="42DCC543"/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79ACC1C" wp14:editId="07777777">
                <wp:simplePos x="0" y="0"/>
                <wp:positionH relativeFrom="column">
                  <wp:posOffset>1144270</wp:posOffset>
                </wp:positionH>
                <wp:positionV relativeFrom="paragraph">
                  <wp:posOffset>321310</wp:posOffset>
                </wp:positionV>
                <wp:extent cx="115570" cy="0"/>
                <wp:effectExtent l="10795" t="6985" r="6985" b="12065"/>
                <wp:wrapNone/>
                <wp:docPr id="12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5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246194F9">
              <v:shape id="AutoShape 42" style="position:absolute;margin-left:90.1pt;margin-top:25.3pt;width:9.1pt;height:0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" w14:anchorId="1F955E72"/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08C2648" wp14:editId="07777777">
                <wp:simplePos x="0" y="0"/>
                <wp:positionH relativeFrom="column">
                  <wp:posOffset>143510</wp:posOffset>
                </wp:positionH>
                <wp:positionV relativeFrom="paragraph">
                  <wp:posOffset>321310</wp:posOffset>
                </wp:positionV>
                <wp:extent cx="115570" cy="0"/>
                <wp:effectExtent l="10160" t="6985" r="7620" b="12065"/>
                <wp:wrapNone/>
                <wp:docPr id="11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5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003CC843">
              <v:shape id="AutoShape 36" style="position:absolute;margin-left:11.3pt;margin-top:25.3pt;width:9.1pt;height:0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" w14:anchorId="682BCE9E"/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BA2008C" wp14:editId="07777777">
                <wp:simplePos x="0" y="0"/>
                <wp:positionH relativeFrom="column">
                  <wp:posOffset>259080</wp:posOffset>
                </wp:positionH>
                <wp:positionV relativeFrom="paragraph">
                  <wp:posOffset>212090</wp:posOffset>
                </wp:positionV>
                <wp:extent cx="0" cy="109220"/>
                <wp:effectExtent l="11430" t="12065" r="7620" b="12065"/>
                <wp:wrapNone/>
                <wp:docPr id="10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9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1209299C">
              <v:shape id="AutoShape 35" style="position:absolute;margin-left:20.4pt;margin-top:16.7pt;width:0;height:8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" w14:anchorId="74440A77"/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01BCEB9" wp14:editId="07777777">
                <wp:simplePos x="0" y="0"/>
                <wp:positionH relativeFrom="column">
                  <wp:posOffset>113030</wp:posOffset>
                </wp:positionH>
                <wp:positionV relativeFrom="paragraph">
                  <wp:posOffset>212090</wp:posOffset>
                </wp:positionV>
                <wp:extent cx="82550" cy="86360"/>
                <wp:effectExtent l="8255" t="12065" r="13970" b="6350"/>
                <wp:wrapNone/>
                <wp:docPr id="9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0" cy="86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64C2D2C4">
              <v:shape id="AutoShape 34" style="position:absolute;margin-left:8.9pt;margin-top:16.7pt;width:6.5pt;height:6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" w14:anchorId="2930B355"/>
            </w:pict>
          </mc:Fallback>
        </mc:AlternateContent>
      </w:r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53A648D" wp14:editId="07777777">
                <wp:simplePos x="0" y="0"/>
                <wp:positionH relativeFrom="column">
                  <wp:posOffset>143510</wp:posOffset>
                </wp:positionH>
                <wp:positionV relativeFrom="paragraph">
                  <wp:posOffset>179070</wp:posOffset>
                </wp:positionV>
                <wp:extent cx="82550" cy="86360"/>
                <wp:effectExtent l="10160" t="7620" r="12065" b="10795"/>
                <wp:wrapNone/>
                <wp:docPr id="8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0" cy="86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34126C42">
              <v:shape id="AutoShape 33" style="position:absolute;margin-left:11.3pt;margin-top:14.1pt;width:6.5pt;height: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" w14:anchorId="47B23D7A"/>
            </w:pict>
          </mc:Fallback>
        </mc:AlternateContent>
      </w:r>
      <w:r w:rsidR="46A925CA" w:rsidRPr="4DD8A960">
        <w:t xml:space="preserve">S </w:t>
      </w:r>
      <w:r w:rsidR="46A925CA" w:rsidRPr="4DD8A960">
        <w:rPr>
          <w:rFonts w:ascii="Symbol" w:eastAsia="Symbol" w:hAnsi="Symbol" w:cs="Symbol"/>
        </w:rPr>
        <w:t></w:t>
      </w:r>
      <w:r w:rsidR="46A925CA" w:rsidRPr="4DD8A960">
        <w:t xml:space="preserve">         </w:t>
      </w:r>
      <w:r w:rsidR="46A925CA" w:rsidRPr="4DD8A960">
        <w:rPr>
          <w:noProof/>
          <w:lang w:eastAsia="en-US"/>
        </w:rPr>
        <w:t>x</w:t>
      </w:r>
      <w:r w:rsidR="46A925CA" w:rsidRPr="4DD8A960">
        <w:rPr>
          <w:noProof/>
          <w:vertAlign w:val="superscript"/>
          <w:lang w:eastAsia="en-US"/>
        </w:rPr>
        <w:t>k-1</w:t>
      </w:r>
      <w:r w:rsidR="46A925CA" w:rsidRPr="4DD8A960">
        <w:rPr>
          <w:noProof/>
          <w:lang w:eastAsia="en-US"/>
        </w:rPr>
        <w:t>Sy</w:t>
      </w:r>
      <w:r w:rsidR="46A925CA" w:rsidRPr="4DD8A960">
        <w:rPr>
          <w:noProof/>
          <w:vertAlign w:val="superscript"/>
          <w:lang w:eastAsia="en-US"/>
        </w:rPr>
        <w:t>k-1</w:t>
      </w:r>
      <w:r w:rsidR="2B819B0E" w:rsidRPr="4DD8A960">
        <w:rPr>
          <w:rFonts w:ascii="Symbol" w:eastAsia="Symbol" w:hAnsi="Symbol" w:cs="Symbol"/>
          <w:noProof/>
          <w:lang w:eastAsia="en-US"/>
        </w:rPr>
        <w:t></w:t>
      </w:r>
      <w:r w:rsidR="2B819B0E" w:rsidRPr="4DD8A960">
        <w:rPr>
          <w:noProof/>
          <w:lang w:eastAsia="en-US"/>
        </w:rPr>
        <w:t xml:space="preserve"> x</w:t>
      </w:r>
      <w:r w:rsidR="2B819B0E" w:rsidRPr="4DD8A960">
        <w:rPr>
          <w:noProof/>
          <w:vertAlign w:val="superscript"/>
          <w:lang w:eastAsia="en-US"/>
        </w:rPr>
        <w:t>k</w:t>
      </w:r>
      <w:r w:rsidR="2B819B0E" w:rsidRPr="4DD8A960">
        <w:rPr>
          <w:noProof/>
          <w:lang w:eastAsia="en-US"/>
        </w:rPr>
        <w:t>Sy</w:t>
      </w:r>
      <w:r w:rsidR="2B819B0E" w:rsidRPr="4DD8A960">
        <w:rPr>
          <w:noProof/>
          <w:vertAlign w:val="superscript"/>
          <w:lang w:eastAsia="en-US"/>
        </w:rPr>
        <w:t>k</w:t>
      </w:r>
    </w:p>
    <w:p w14:paraId="33B24F01" w14:textId="77777777" w:rsidR="0073145E" w:rsidRDefault="00947D55" w:rsidP="4DD8A960">
      <w:r w:rsidRPr="008C71BD">
        <w:rPr>
          <w:noProof/>
          <w:highlight w:val="black"/>
          <w:lang w:eastAsia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5CF2BF7" wp14:editId="07777777">
                <wp:simplePos x="0" y="0"/>
                <wp:positionH relativeFrom="column">
                  <wp:posOffset>1259840</wp:posOffset>
                </wp:positionH>
                <wp:positionV relativeFrom="paragraph">
                  <wp:posOffset>24765</wp:posOffset>
                </wp:positionV>
                <wp:extent cx="0" cy="109220"/>
                <wp:effectExtent l="12065" t="5715" r="6985" b="8890"/>
                <wp:wrapNone/>
                <wp:docPr id="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9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46582D00">
              <v:shape id="AutoShape 41" style="position:absolute;margin-left:99.2pt;margin-top:1.95pt;width:0;height:8.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" w14:anchorId="4E0AD94E"/>
            </w:pict>
          </mc:Fallback>
        </mc:AlternateContent>
      </w:r>
      <w:r w:rsidR="46A925CA" w:rsidRPr="4DD8A960">
        <w:t xml:space="preserve">                </w:t>
      </w:r>
      <w:r w:rsidR="46A925CA" w:rsidRPr="4DD8A960">
        <w:rPr>
          <w:noProof/>
          <w:lang w:eastAsia="en-US"/>
        </w:rPr>
        <w:t>x</w:t>
      </w:r>
      <w:r w:rsidR="46A925CA" w:rsidRPr="4DD8A960">
        <w:rPr>
          <w:noProof/>
          <w:vertAlign w:val="superscript"/>
          <w:lang w:eastAsia="en-US"/>
        </w:rPr>
        <w:t>k-2</w:t>
      </w:r>
      <w:r w:rsidR="46A925CA" w:rsidRPr="4DD8A960">
        <w:rPr>
          <w:noProof/>
          <w:lang w:eastAsia="en-US"/>
        </w:rPr>
        <w:t>y</w:t>
      </w:r>
      <w:r w:rsidR="46A925CA" w:rsidRPr="4DD8A960">
        <w:rPr>
          <w:noProof/>
          <w:vertAlign w:val="superscript"/>
          <w:lang w:eastAsia="en-US"/>
        </w:rPr>
        <w:t>k-2</w:t>
      </w:r>
      <w:r w:rsidR="2B819B0E" w:rsidRPr="4DD8A960">
        <w:rPr>
          <w:noProof/>
          <w:lang w:eastAsia="en-US"/>
        </w:rPr>
        <w:t xml:space="preserve">        x</w:t>
      </w:r>
      <w:r w:rsidR="2B819B0E" w:rsidRPr="4DD8A960">
        <w:rPr>
          <w:noProof/>
          <w:vertAlign w:val="superscript"/>
          <w:lang w:eastAsia="en-US"/>
        </w:rPr>
        <w:t>k-1</w:t>
      </w:r>
      <w:r w:rsidR="2B819B0E" w:rsidRPr="4DD8A960">
        <w:rPr>
          <w:noProof/>
          <w:lang w:eastAsia="en-US"/>
        </w:rPr>
        <w:t>y</w:t>
      </w:r>
      <w:r w:rsidR="2B819B0E" w:rsidRPr="4DD8A960">
        <w:rPr>
          <w:noProof/>
          <w:vertAlign w:val="superscript"/>
          <w:lang w:eastAsia="en-US"/>
        </w:rPr>
        <w:t>k-1</w:t>
      </w:r>
      <w:r w:rsidR="2B819B0E" w:rsidRPr="4DD8A960">
        <w:rPr>
          <w:rFonts w:ascii="Symbol" w:eastAsia="Symbol" w:hAnsi="Symbol" w:cs="Symbol"/>
        </w:rPr>
        <w:t></w:t>
      </w:r>
      <w:r w:rsidR="2B819B0E" w:rsidRPr="4DD8A960">
        <w:t xml:space="preserve"> L</w:t>
      </w:r>
    </w:p>
    <w:p w14:paraId="2E392349" w14:textId="77777777" w:rsidR="00782EE1" w:rsidRPr="008C71BD" w:rsidRDefault="00782EE1" w:rsidP="4DD8A960">
      <w:proofErr w:type="spellStart"/>
      <w:r>
        <w:t>Deci</w:t>
      </w:r>
      <w:proofErr w:type="spellEnd"/>
      <w:r>
        <w:t xml:space="preserve"> </w:t>
      </w:r>
      <w:proofErr w:type="spellStart"/>
      <w:r>
        <w:t>presupunerea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adevărată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r>
        <w:rPr>
          <w:rFonts w:ascii="Symbol" w:eastAsia="Symbol" w:hAnsi="Symbol" w:cs="Symbol"/>
        </w:rPr>
        <w:t></w:t>
      </w:r>
      <w:r>
        <w:t>k&gt;1</w:t>
      </w:r>
      <w:r w:rsidR="001A4E13">
        <w:t xml:space="preserve"> (2.2)</w:t>
      </w:r>
    </w:p>
    <w:p w14:paraId="154CBC76" w14:textId="77777777" w:rsidR="00C97C22" w:rsidRPr="008C71BD" w:rsidRDefault="001A4E13" w:rsidP="4DD8A960">
      <w:r>
        <w:t xml:space="preserve">Din (2.1) </w:t>
      </w:r>
      <w:r>
        <w:rPr>
          <w:lang w:val="ro-RO"/>
        </w:rPr>
        <w:t>și (2.2)</w:t>
      </w:r>
      <w:r w:rsidR="00782EE1">
        <w:t xml:space="preserve">, </w:t>
      </w:r>
      <w:proofErr w:type="spellStart"/>
      <w:r w:rsidR="00782EE1">
        <w:t>presupunerea</w:t>
      </w:r>
      <w:proofErr w:type="spellEnd"/>
      <w:r w:rsidR="00782EE1">
        <w:t xml:space="preserve"> </w:t>
      </w:r>
      <w:proofErr w:type="spellStart"/>
      <w:r w:rsidR="00782EE1">
        <w:t>este</w:t>
      </w:r>
      <w:proofErr w:type="spellEnd"/>
      <w:r w:rsidR="00782EE1">
        <w:t xml:space="preserve"> </w:t>
      </w:r>
      <w:proofErr w:type="spellStart"/>
      <w:r w:rsidR="00782EE1">
        <w:t>adev</w:t>
      </w:r>
      <w:proofErr w:type="spellEnd"/>
      <w:r w:rsidR="00782EE1">
        <w:rPr>
          <w:lang w:val="ro-RO"/>
        </w:rPr>
        <w:t xml:space="preserve">ărată </w:t>
      </w:r>
      <w:r w:rsidR="00782EE1" w:rsidRPr="4DD8A960">
        <w:rPr>
          <w:rFonts w:ascii="Symbol" w:eastAsia="Symbol" w:hAnsi="Symbol" w:cs="Symbol"/>
          <w:noProof/>
          <w:lang w:eastAsia="en-US"/>
        </w:rPr>
        <w:t></w:t>
      </w:r>
      <w:r w:rsidR="00782EE1" w:rsidRPr="4DD8A960">
        <w:rPr>
          <w:noProof/>
          <w:lang w:eastAsia="en-US"/>
        </w:rPr>
        <w:t>k</w:t>
      </w:r>
      <w:r w:rsidR="00782EE1" w:rsidRPr="4DD8A960">
        <w:rPr>
          <w:rFonts w:ascii="Symbol" w:eastAsia="Symbol" w:hAnsi="Symbol" w:cs="Symbol"/>
        </w:rPr>
        <w:t></w:t>
      </w:r>
      <w:r w:rsidR="00782EE1" w:rsidRPr="4DD8A960">
        <w:rPr>
          <w:b/>
          <w:bCs/>
        </w:rPr>
        <w:t>N*</w:t>
      </w:r>
      <w:r w:rsidR="2B819B0E">
        <w:t xml:space="preserve">, </w:t>
      </w:r>
      <w:proofErr w:type="spellStart"/>
      <w:r w:rsidR="2B819B0E">
        <w:t>deci</w:t>
      </w:r>
      <w:proofErr w:type="spellEnd"/>
      <w:r w:rsidR="2B819B0E">
        <w:t xml:space="preserve"> </w:t>
      </w:r>
      <w:proofErr w:type="gramStart"/>
      <w:r w:rsidR="2B819B0E">
        <w:t>L(</w:t>
      </w:r>
      <w:proofErr w:type="gramEnd"/>
      <w:r w:rsidR="2B819B0E">
        <w:t xml:space="preserve">G) </w:t>
      </w:r>
      <w:r w:rsidR="2B819B0E" w:rsidRPr="4DD8A960">
        <w:rPr>
          <w:rFonts w:ascii="Symbol" w:eastAsia="Symbol" w:hAnsi="Symbol" w:cs="Symbol"/>
        </w:rPr>
        <w:t></w:t>
      </w:r>
      <w:r w:rsidR="2B819B0E">
        <w:t xml:space="preserve"> L (2)</w:t>
      </w:r>
    </w:p>
    <w:p w14:paraId="0DFAE634" w14:textId="77777777" w:rsidR="00C97C22" w:rsidRPr="008C71BD" w:rsidRDefault="2B819B0E" w:rsidP="4DD8A960">
      <w:r>
        <w:t xml:space="preserve">  </w:t>
      </w:r>
    </w:p>
    <w:p w14:paraId="448C3B82" w14:textId="77777777" w:rsidR="00C97C22" w:rsidRDefault="2B819B0E" w:rsidP="0073145E">
      <w:r>
        <w:t xml:space="preserve">Din (1) </w:t>
      </w:r>
      <w:proofErr w:type="gramStart"/>
      <w:r>
        <w:t>&amp;(</w:t>
      </w:r>
      <w:proofErr w:type="gramEnd"/>
      <w:r>
        <w:t>2)=&gt; L(G)=L</w:t>
      </w:r>
    </w:p>
    <w:p w14:paraId="6B699379" w14:textId="5AF06F37" w:rsidR="5D3E019C" w:rsidRDefault="44A8E118" w:rsidP="7465CC63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60C9BA5D" wp14:editId="6997AB50">
            <wp:extent cx="6934202" cy="2743200"/>
            <wp:effectExtent l="0" t="0" r="0" b="0"/>
            <wp:docPr id="5004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1" t="69090" r="10651" b="2373"/>
                    <a:stretch>
                      <a:fillRect/>
                    </a:stretch>
                  </pic:blipFill>
                  <pic:spPr>
                    <a:xfrm>
                      <a:off x="0" y="0"/>
                      <a:ext cx="693420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E08A" w14:textId="6FCDBDFE" w:rsidR="73D10EFD" w:rsidRDefault="73D10EFD" w:rsidP="7465CC63">
      <w:pPr>
        <w:rPr>
          <w:noProof/>
          <w:lang w:eastAsia="en-US"/>
        </w:rPr>
      </w:pPr>
      <w:r w:rsidRPr="7465CC63">
        <w:rPr>
          <w:noProof/>
          <w:lang w:eastAsia="en-US"/>
        </w:rPr>
        <w:t>Patrick Filip 2-ul</w:t>
      </w:r>
    </w:p>
    <w:p w14:paraId="77D3192C" w14:textId="7AAFBAC7" w:rsidR="48A86E31" w:rsidRDefault="48A86E31" w:rsidP="7465CC63">
      <w:pPr>
        <w:rPr>
          <w:noProof/>
          <w:lang w:eastAsia="en-US"/>
        </w:rPr>
      </w:pPr>
      <w:r w:rsidRPr="7465CC63">
        <w:rPr>
          <w:noProof/>
          <w:lang w:eastAsia="en-US"/>
        </w:rPr>
        <w:t>2.</w:t>
      </w:r>
    </w:p>
    <w:p w14:paraId="1F6ABBCE" w14:textId="3EFA0865" w:rsidR="2847D2C9" w:rsidRDefault="2847D2C9" w:rsidP="7465CC63">
      <w:pPr>
        <w:rPr>
          <w:noProof/>
          <w:lang w:eastAsia="en-US"/>
        </w:rPr>
      </w:pPr>
      <w:r w:rsidRPr="7465CC63">
        <w:rPr>
          <w:noProof/>
          <w:lang w:eastAsia="en-US"/>
        </w:rPr>
        <w:t>G:</w:t>
      </w:r>
      <w:r w:rsidR="28EC900A" w:rsidRPr="7465CC63">
        <w:rPr>
          <w:noProof/>
          <w:lang w:eastAsia="en-US"/>
        </w:rPr>
        <w:t xml:space="preserve"> S</w:t>
      </w:r>
      <w:r w:rsidR="726F9F96" w:rsidRPr="7465CC63">
        <w:rPr>
          <w:rFonts w:ascii="Symbol" w:eastAsia="Symbol" w:hAnsi="Symbol" w:cs="Symbol"/>
          <w:noProof/>
          <w:lang w:eastAsia="en-US"/>
        </w:rPr>
        <w:t></w:t>
      </w:r>
      <w:r w:rsidR="726F9F96" w:rsidRPr="7465CC63">
        <w:rPr>
          <w:rFonts w:ascii="Symbol" w:eastAsia="Symbol" w:hAnsi="Symbol" w:cs="Symbol"/>
          <w:noProof/>
          <w:lang w:eastAsia="en-US"/>
        </w:rPr>
        <w:t></w:t>
      </w:r>
      <w:r w:rsidR="28EC900A" w:rsidRPr="7465CC63">
        <w:rPr>
          <w:noProof/>
          <w:lang w:eastAsia="en-US"/>
        </w:rPr>
        <w:t xml:space="preserve"> aaS (1)</w:t>
      </w:r>
    </w:p>
    <w:p w14:paraId="68E2368C" w14:textId="4E56A8C3" w:rsidR="73DB62C7" w:rsidRDefault="4B88B83F" w:rsidP="7465CC63">
      <w:pPr>
        <w:ind w:firstLine="270"/>
      </w:pPr>
      <w:r>
        <w:t xml:space="preserve">S </w:t>
      </w:r>
      <w:r w:rsidR="47AE2DFE" w:rsidRPr="7465CC63">
        <w:rPr>
          <w:rFonts w:ascii="Symbol" w:eastAsia="Symbol" w:hAnsi="Symbol" w:cs="Symbol"/>
          <w:noProof/>
          <w:lang w:eastAsia="en-US"/>
        </w:rPr>
        <w:t></w:t>
      </w:r>
      <w:r w:rsidR="3AFA1E43">
        <w:t xml:space="preserve"> </w:t>
      </w:r>
      <w:proofErr w:type="spellStart"/>
      <w:proofErr w:type="gramStart"/>
      <w:r w:rsidR="3AFA1E43">
        <w:t>bc</w:t>
      </w:r>
      <w:proofErr w:type="spellEnd"/>
      <w:proofErr w:type="gramEnd"/>
      <w:r w:rsidR="3AFA1E43">
        <w:t xml:space="preserve"> </w:t>
      </w:r>
      <w:r w:rsidR="20354F9B" w:rsidRPr="7465CC63">
        <w:rPr>
          <w:rFonts w:ascii="Symbol" w:eastAsia="Symbol" w:hAnsi="Symbol" w:cs="Symbol"/>
        </w:rPr>
        <w:t></w:t>
      </w:r>
      <w:r w:rsidR="20354F9B" w:rsidRPr="7465CC63">
        <w:rPr>
          <w:rFonts w:ascii="Symbol" w:eastAsia="Symbol" w:hAnsi="Symbol" w:cs="Symbol"/>
        </w:rPr>
        <w:t></w:t>
      </w:r>
      <w:r w:rsidR="20354F9B" w:rsidRPr="7465CC63">
        <w:rPr>
          <w:rFonts w:ascii="Symbol" w:eastAsia="Symbol" w:hAnsi="Symbol" w:cs="Symbol"/>
        </w:rPr>
        <w:t></w:t>
      </w:r>
    </w:p>
    <w:p w14:paraId="61C3FCB6" w14:textId="55CDCE2F" w:rsidR="7465CC63" w:rsidRDefault="7465CC63" w:rsidP="7465CC63">
      <w:pPr>
        <w:ind w:firstLine="270"/>
        <w:rPr>
          <w:rFonts w:ascii="Symbol" w:eastAsia="Symbol" w:hAnsi="Symbol" w:cs="Symbol"/>
        </w:rPr>
      </w:pPr>
    </w:p>
    <w:p w14:paraId="016B5219" w14:textId="77777777" w:rsidR="5BD0C885" w:rsidRDefault="5BD0C885">
      <w:r>
        <w:t xml:space="preserve">? </w:t>
      </w:r>
      <w:proofErr w:type="gramStart"/>
      <w:r>
        <w:t>L(</w:t>
      </w:r>
      <w:proofErr w:type="gramEnd"/>
      <w:r>
        <w:t>G)=L (</w:t>
      </w:r>
      <w:proofErr w:type="spellStart"/>
      <w:r>
        <w:t>vrem</w:t>
      </w:r>
      <w:proofErr w:type="spellEnd"/>
      <w:r>
        <w:t>)</w:t>
      </w:r>
    </w:p>
    <w:p w14:paraId="7B910B74" w14:textId="77777777" w:rsidR="5BD0C885" w:rsidRDefault="5BD0C885" w:rsidP="7465CC63">
      <w:pPr>
        <w:rPr>
          <w:lang w:val="ro-RO"/>
        </w:rPr>
      </w:pPr>
      <w:r w:rsidRPr="7465CC63">
        <w:rPr>
          <w:lang w:val="ro-RO"/>
        </w:rPr>
        <w:t xml:space="preserve">? L </w:t>
      </w:r>
      <w:r w:rsidRPr="7465CC63">
        <w:rPr>
          <w:rFonts w:ascii="Symbol" w:eastAsia="Symbol" w:hAnsi="Symbol" w:cs="Symbol"/>
        </w:rPr>
        <w:t></w:t>
      </w:r>
      <w:r>
        <w:t xml:space="preserve"> L(G) (</w:t>
      </w:r>
      <w:proofErr w:type="spellStart"/>
      <w:r>
        <w:t>mai</w:t>
      </w:r>
      <w:proofErr w:type="spellEnd"/>
      <w:r>
        <w:t xml:space="preserve"> </w:t>
      </w:r>
      <w:r w:rsidRPr="7465CC63">
        <w:rPr>
          <w:lang w:val="ro-RO"/>
        </w:rPr>
        <w:t>întâi)</w:t>
      </w:r>
    </w:p>
    <w:p w14:paraId="4FC9C91C" w14:textId="77777777" w:rsidR="5BD0C885" w:rsidRDefault="5BD0C885">
      <w:r>
        <w:t xml:space="preserve"> ? </w:t>
      </w:r>
      <w:proofErr w:type="gramStart"/>
      <w:r>
        <w:t>L(</w:t>
      </w:r>
      <w:proofErr w:type="gramEnd"/>
      <w:r>
        <w:t xml:space="preserve">G) </w:t>
      </w:r>
      <w:r w:rsidRPr="7465CC63">
        <w:rPr>
          <w:rFonts w:ascii="Symbol" w:eastAsia="Symbol" w:hAnsi="Symbol" w:cs="Symbol"/>
        </w:rPr>
        <w:t></w:t>
      </w:r>
      <w:r>
        <w:t xml:space="preserve"> L (</w:t>
      </w:r>
      <w:proofErr w:type="spellStart"/>
      <w:r>
        <w:t>apoi</w:t>
      </w:r>
      <w:proofErr w:type="spellEnd"/>
      <w:r>
        <w:t>)</w:t>
      </w:r>
    </w:p>
    <w:p w14:paraId="48A86D6E" w14:textId="7F8C550B" w:rsidR="7465CC63" w:rsidRDefault="7465CC63" w:rsidP="7465CC63"/>
    <w:p w14:paraId="10F358E2" w14:textId="233FDCCA" w:rsidR="5BD0C885" w:rsidRDefault="5BD0C885" w:rsidP="7465CC63">
      <w:pPr>
        <w:rPr>
          <w:lang w:val="ro-RO"/>
        </w:rPr>
      </w:pPr>
      <w:proofErr w:type="spellStart"/>
      <w:r w:rsidRPr="7465CC63">
        <w:t>Demonstram</w:t>
      </w:r>
      <w:proofErr w:type="spellEnd"/>
      <w:r w:rsidRPr="7465CC63">
        <w:t xml:space="preserve"> ca L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</w:t>
      </w:r>
      <w:r>
        <w:t xml:space="preserve"> </w:t>
      </w:r>
      <w:proofErr w:type="gramStart"/>
      <w:r>
        <w:t>L(</w:t>
      </w:r>
      <w:proofErr w:type="gramEnd"/>
      <w:r>
        <w:t>G):</w:t>
      </w:r>
    </w:p>
    <w:p w14:paraId="196F2EFB" w14:textId="10CD683F" w:rsidR="7465CC63" w:rsidRDefault="7465CC63" w:rsidP="7465CC63"/>
    <w:p w14:paraId="7B7662FA" w14:textId="458ADD3F" w:rsidR="5BD0C885" w:rsidRDefault="5BD0C885" w:rsidP="7465CC63">
      <w:r w:rsidRPr="7465CC63">
        <w:t>n= 0: (a^0)*</w:t>
      </w:r>
      <w:proofErr w:type="spellStart"/>
      <w:r w:rsidRPr="7465CC63">
        <w:t>bc</w:t>
      </w:r>
      <w:proofErr w:type="spellEnd"/>
      <w:r w:rsidRPr="7465CC63">
        <w:t xml:space="preserve"> = </w:t>
      </w:r>
      <w:proofErr w:type="spellStart"/>
      <w:r w:rsidRPr="7465CC63">
        <w:t>bc</w:t>
      </w:r>
      <w:proofErr w:type="spellEnd"/>
      <w:r w:rsidRPr="7465CC63">
        <w:t xml:space="preserve">, S =&gt; </w:t>
      </w:r>
      <w:r w:rsidRPr="7465CC63">
        <w:rPr>
          <w:vertAlign w:val="superscript"/>
        </w:rPr>
        <w:t>(2)</w:t>
      </w:r>
      <w:r w:rsidRPr="7465CC63">
        <w:t xml:space="preserve"> </w:t>
      </w:r>
      <w:proofErr w:type="spellStart"/>
      <w:r w:rsidRPr="7465CC63">
        <w:t>bc</w:t>
      </w:r>
      <w:proofErr w:type="spellEnd"/>
      <w:r w:rsidR="3F2CDB52" w:rsidRPr="7465CC63">
        <w:t xml:space="preserve">, </w:t>
      </w:r>
      <w:proofErr w:type="spellStart"/>
      <w:r w:rsidR="3F2CDB52" w:rsidRPr="7465CC63">
        <w:t>deci</w:t>
      </w:r>
      <w:proofErr w:type="spellEnd"/>
      <w:r w:rsidR="3F2CDB52" w:rsidRPr="7465CC63">
        <w:t xml:space="preserve"> </w:t>
      </w:r>
      <w:proofErr w:type="spellStart"/>
      <w:r w:rsidR="3F2CDB52" w:rsidRPr="7465CC63">
        <w:t>bc</w:t>
      </w:r>
      <w:proofErr w:type="spellEnd"/>
      <w:r w:rsidR="3F2CDB52" w:rsidRPr="7465CC63">
        <w:t xml:space="preserve"> </w:t>
      </w:r>
      <w:proofErr w:type="spellStart"/>
      <w:r w:rsidR="3F2CDB52" w:rsidRPr="7465CC63">
        <w:t>apartine</w:t>
      </w:r>
      <w:proofErr w:type="spellEnd"/>
      <w:r w:rsidR="3F2CDB52" w:rsidRPr="7465CC63">
        <w:t xml:space="preserve"> </w:t>
      </w:r>
      <w:proofErr w:type="spellStart"/>
      <w:r w:rsidR="3F2CDB52" w:rsidRPr="7465CC63">
        <w:t>lui</w:t>
      </w:r>
      <w:proofErr w:type="spellEnd"/>
      <w:r w:rsidR="3F2CDB52" w:rsidRPr="7465CC63">
        <w:t xml:space="preserve"> </w:t>
      </w:r>
      <w:proofErr w:type="gramStart"/>
      <w:r w:rsidR="3F2CDB52" w:rsidRPr="7465CC63">
        <w:t>L(</w:t>
      </w:r>
      <w:proofErr w:type="gramEnd"/>
      <w:r w:rsidR="3F2CDB52" w:rsidRPr="7465CC63">
        <w:t>G).</w:t>
      </w:r>
      <w:r w:rsidR="66BF311D" w:rsidRPr="7465CC63">
        <w:t xml:space="preserve"> (1.1)</w:t>
      </w:r>
    </w:p>
    <w:p w14:paraId="72FE0357" w14:textId="340B84BC" w:rsidR="3F2CDB52" w:rsidRDefault="3F2CDB52" w:rsidP="7465CC63">
      <w:r w:rsidRPr="7465CC63">
        <w:t xml:space="preserve">Fie n &gt; 0, </w:t>
      </w:r>
      <w:proofErr w:type="spellStart"/>
      <w:r w:rsidRPr="7465CC63">
        <w:t>oarecare</w:t>
      </w:r>
      <w:proofErr w:type="spellEnd"/>
      <w:r w:rsidRPr="7465CC63">
        <w:t xml:space="preserve">. </w:t>
      </w:r>
      <w:proofErr w:type="spellStart"/>
      <w:r w:rsidRPr="7465CC63">
        <w:t>Demonstram</w:t>
      </w:r>
      <w:proofErr w:type="spellEnd"/>
      <w:r w:rsidRPr="7465CC63">
        <w:t xml:space="preserve"> ca (a^2</w:t>
      </w:r>
      <w:r w:rsidR="797F917F" w:rsidRPr="7465CC63">
        <w:t>n</w:t>
      </w:r>
      <w:r w:rsidRPr="7465CC63">
        <w:t>)*</w:t>
      </w:r>
      <w:proofErr w:type="spellStart"/>
      <w:r w:rsidRPr="7465CC63">
        <w:t>bc</w:t>
      </w:r>
      <w:proofErr w:type="spellEnd"/>
      <w:r w:rsidRPr="7465CC63">
        <w:t xml:space="preserve"> </w:t>
      </w:r>
      <w:proofErr w:type="spellStart"/>
      <w:r w:rsidRPr="7465CC63">
        <w:t>apartine</w:t>
      </w:r>
      <w:proofErr w:type="spellEnd"/>
      <w:r w:rsidRPr="7465CC63">
        <w:t xml:space="preserve"> </w:t>
      </w:r>
      <w:proofErr w:type="spellStart"/>
      <w:r w:rsidRPr="7465CC63">
        <w:t>lui</w:t>
      </w:r>
      <w:proofErr w:type="spellEnd"/>
      <w:r w:rsidRPr="7465CC63">
        <w:t xml:space="preserve"> </w:t>
      </w:r>
      <w:proofErr w:type="gramStart"/>
      <w:r w:rsidRPr="7465CC63">
        <w:t>L(</w:t>
      </w:r>
      <w:proofErr w:type="gramEnd"/>
      <w:r w:rsidRPr="7465CC63">
        <w:t>G).</w:t>
      </w:r>
    </w:p>
    <w:p w14:paraId="035977A8" w14:textId="6AF36706" w:rsidR="3F2CDB52" w:rsidRDefault="3F2CDB52" w:rsidP="7465CC63">
      <w:r w:rsidRPr="7465CC63">
        <w:t>S =</w:t>
      </w:r>
      <w:proofErr w:type="gramStart"/>
      <w:r w:rsidRPr="7465CC63">
        <w:t>&gt;</w:t>
      </w:r>
      <w:r w:rsidRPr="7465CC63">
        <w:rPr>
          <w:vertAlign w:val="superscript"/>
        </w:rPr>
        <w:t>(</w:t>
      </w:r>
      <w:proofErr w:type="gramEnd"/>
      <w:r w:rsidRPr="7465CC63">
        <w:rPr>
          <w:vertAlign w:val="superscript"/>
        </w:rPr>
        <w:t>1)</w:t>
      </w:r>
      <w:r w:rsidRPr="7465CC63">
        <w:t xml:space="preserve"> </w:t>
      </w:r>
      <w:proofErr w:type="spellStart"/>
      <w:r w:rsidRPr="7465CC63">
        <w:t>aaS</w:t>
      </w:r>
      <w:proofErr w:type="spellEnd"/>
      <w:r w:rsidRPr="7465CC63">
        <w:t xml:space="preserve"> =&gt;</w:t>
      </w:r>
      <w:r w:rsidRPr="7465CC63">
        <w:rPr>
          <w:vertAlign w:val="superscript"/>
        </w:rPr>
        <w:t>(1)</w:t>
      </w:r>
      <w:r w:rsidRPr="7465CC63">
        <w:t xml:space="preserve"> </w:t>
      </w:r>
      <w:proofErr w:type="spellStart"/>
      <w:r w:rsidRPr="7465CC63">
        <w:t>aaaaS</w:t>
      </w:r>
      <w:proofErr w:type="spellEnd"/>
      <w:r w:rsidRPr="7465CC63">
        <w:t xml:space="preserve"> =&gt;</w:t>
      </w:r>
      <w:r w:rsidRPr="7465CC63">
        <w:rPr>
          <w:vertAlign w:val="superscript"/>
        </w:rPr>
        <w:t>(1)</w:t>
      </w:r>
      <w:r w:rsidRPr="7465CC63">
        <w:t xml:space="preserve"> … =&gt;</w:t>
      </w:r>
      <w:r w:rsidRPr="7465CC63">
        <w:rPr>
          <w:vertAlign w:val="superscript"/>
        </w:rPr>
        <w:t>(1)</w:t>
      </w:r>
      <w:r w:rsidRPr="7465CC63">
        <w:t xml:space="preserve"> (a^2n) *S =&gt;</w:t>
      </w:r>
      <w:r w:rsidRPr="7465CC63">
        <w:rPr>
          <w:vertAlign w:val="superscript"/>
        </w:rPr>
        <w:t>(2)</w:t>
      </w:r>
      <w:r w:rsidRPr="7465CC63">
        <w:t xml:space="preserve"> (a^2n)*</w:t>
      </w:r>
      <w:proofErr w:type="spellStart"/>
      <w:r w:rsidRPr="7465CC63">
        <w:t>bc</w:t>
      </w:r>
      <w:proofErr w:type="spellEnd"/>
      <w:r w:rsidRPr="7465CC63">
        <w:t xml:space="preserve">, </w:t>
      </w:r>
      <w:proofErr w:type="spellStart"/>
      <w:r w:rsidRPr="7465CC63">
        <w:t>deci</w:t>
      </w:r>
      <w:proofErr w:type="spellEnd"/>
      <w:r w:rsidRPr="7465CC63">
        <w:t xml:space="preserve"> </w:t>
      </w:r>
      <w:r w:rsidR="00205DD5" w:rsidRPr="7465CC63">
        <w:t>(</w:t>
      </w:r>
      <w:r w:rsidRPr="7465CC63">
        <w:t>a^2</w:t>
      </w:r>
      <w:r w:rsidR="6CC7CE2F" w:rsidRPr="7465CC63">
        <w:t>n</w:t>
      </w:r>
      <w:r w:rsidRPr="7465CC63">
        <w:t>)</w:t>
      </w:r>
      <w:r w:rsidR="1D0211A1" w:rsidRPr="7465CC63">
        <w:t>*</w:t>
      </w:r>
      <w:proofErr w:type="spellStart"/>
      <w:r w:rsidR="1D0211A1" w:rsidRPr="7465CC63">
        <w:t>bc</w:t>
      </w:r>
      <w:proofErr w:type="spellEnd"/>
      <w:r w:rsidR="1D0211A1" w:rsidRPr="7465CC63">
        <w:t xml:space="preserve"> </w:t>
      </w:r>
      <w:r w:rsidR="44084729" w:rsidRPr="7465CC63">
        <w:rPr>
          <w:rFonts w:ascii="Symbol" w:eastAsia="Symbol" w:hAnsi="Symbol" w:cs="Symbol"/>
        </w:rPr>
        <w:t></w:t>
      </w:r>
      <w:r w:rsidR="1D0211A1" w:rsidRPr="7465CC63">
        <w:t xml:space="preserve"> L(G)</w:t>
      </w:r>
      <w:r w:rsidR="3F2290CD" w:rsidRPr="7465CC63">
        <w:t xml:space="preserve"> </w:t>
      </w:r>
      <w:r w:rsidR="7F01A392" w:rsidRPr="7465CC63">
        <w:t>(1.2)</w:t>
      </w:r>
    </w:p>
    <w:p w14:paraId="3D68FA5D" w14:textId="2B4FB3D4" w:rsidR="7F01A392" w:rsidRDefault="7F01A392" w:rsidP="7465CC63">
      <w:pPr>
        <w:rPr>
          <w:lang w:val="ro-RO"/>
        </w:rPr>
      </w:pPr>
      <w:r w:rsidRPr="7465CC63">
        <w:t xml:space="preserve">(1.1) &amp; (1.2) </w:t>
      </w:r>
      <w:r w:rsidR="3F2290CD" w:rsidRPr="7465CC63">
        <w:t>=&gt; L</w:t>
      </w:r>
      <w:r w:rsidR="3F2290CD" w:rsidRPr="7465CC63">
        <w:rPr>
          <w:rFonts w:ascii="Symbol" w:eastAsia="Symbol" w:hAnsi="Symbol" w:cs="Symbol"/>
        </w:rPr>
        <w:t></w:t>
      </w:r>
      <w:r w:rsidR="3F2290CD" w:rsidRPr="7465CC63">
        <w:rPr>
          <w:rFonts w:ascii="Symbol" w:eastAsia="Symbol" w:hAnsi="Symbol" w:cs="Symbol"/>
        </w:rPr>
        <w:t></w:t>
      </w:r>
      <w:r w:rsidR="3F2290CD">
        <w:t xml:space="preserve"> </w:t>
      </w:r>
      <w:proofErr w:type="gramStart"/>
      <w:r w:rsidR="3F2290CD">
        <w:t>L(</w:t>
      </w:r>
      <w:proofErr w:type="gramEnd"/>
      <w:r w:rsidR="3F2290CD">
        <w:t>G)</w:t>
      </w:r>
      <w:r w:rsidR="067072B9">
        <w:t xml:space="preserve"> </w:t>
      </w:r>
      <w:r w:rsidR="067072B9" w:rsidRPr="7465CC63">
        <w:rPr>
          <w:b/>
          <w:bCs/>
        </w:rPr>
        <w:t>(1)</w:t>
      </w:r>
    </w:p>
    <w:p w14:paraId="7EB1E24E" w14:textId="7A7A462A" w:rsidR="7465CC63" w:rsidRDefault="7465CC63" w:rsidP="7465CC63"/>
    <w:p w14:paraId="10788EAC" w14:textId="49CB49B7" w:rsidR="3F2290CD" w:rsidRDefault="3F2290CD" w:rsidP="7465CC63">
      <w:proofErr w:type="spellStart"/>
      <w:r w:rsidRPr="7465CC63">
        <w:t>Demonstram</w:t>
      </w:r>
      <w:proofErr w:type="spellEnd"/>
      <w:r w:rsidRPr="7465CC63">
        <w:t xml:space="preserve"> ca </w:t>
      </w:r>
      <w:proofErr w:type="gramStart"/>
      <w:r w:rsidRPr="7465CC63">
        <w:t>L(</w:t>
      </w:r>
      <w:proofErr w:type="gramEnd"/>
      <w:r w:rsidRPr="7465CC63">
        <w:t xml:space="preserve">G) </w:t>
      </w:r>
      <w:r w:rsidR="700BD46A" w:rsidRPr="7465CC63">
        <w:rPr>
          <w:rFonts w:ascii="Symbol" w:eastAsia="Symbol" w:hAnsi="Symbol" w:cs="Symbol"/>
        </w:rPr>
        <w:t></w:t>
      </w:r>
      <w:r w:rsidRPr="7465CC63">
        <w:t xml:space="preserve"> L:</w:t>
      </w:r>
    </w:p>
    <w:p w14:paraId="1F084107" w14:textId="5833BF5F" w:rsidR="7465CC63" w:rsidRDefault="7465CC63" w:rsidP="7465CC63"/>
    <w:p w14:paraId="42C4CF56" w14:textId="5DE44BEC" w:rsidR="3F2290CD" w:rsidRDefault="3F2290CD" w:rsidP="7465CC63">
      <w:proofErr w:type="spellStart"/>
      <w:r w:rsidRPr="7465CC63">
        <w:t>Presupunem</w:t>
      </w:r>
      <w:proofErr w:type="spellEnd"/>
      <w:r w:rsidRPr="7465CC63">
        <w:t xml:space="preserve"> ca </w:t>
      </w:r>
      <w:proofErr w:type="spellStart"/>
      <w:r w:rsidRPr="7465CC63">
        <w:t>dupa</w:t>
      </w:r>
      <w:proofErr w:type="spellEnd"/>
      <w:r w:rsidRPr="7465CC63">
        <w:t xml:space="preserve"> exact k </w:t>
      </w:r>
      <w:proofErr w:type="spellStart"/>
      <w:r w:rsidRPr="7465CC63">
        <w:t>derivari</w:t>
      </w:r>
      <w:proofErr w:type="spellEnd"/>
      <w:r w:rsidRPr="7465CC63">
        <w:t xml:space="preserve"> </w:t>
      </w:r>
      <w:proofErr w:type="spellStart"/>
      <w:r w:rsidRPr="7465CC63">
        <w:t>obtinem</w:t>
      </w:r>
      <w:proofErr w:type="spellEnd"/>
      <w:r w:rsidRPr="7465CC63">
        <w:t xml:space="preserve"> </w:t>
      </w:r>
      <w:proofErr w:type="spellStart"/>
      <w:r w:rsidRPr="7465CC63">
        <w:t>doar</w:t>
      </w:r>
      <w:proofErr w:type="spellEnd"/>
      <w:r w:rsidRPr="7465CC63">
        <w:t xml:space="preserve"> (a^2k)*S (nu e o </w:t>
      </w:r>
      <w:proofErr w:type="spellStart"/>
      <w:r w:rsidRPr="7465CC63">
        <w:t>secventa</w:t>
      </w:r>
      <w:proofErr w:type="spellEnd"/>
      <w:r w:rsidRPr="7465CC63">
        <w:t xml:space="preserve"> din </w:t>
      </w:r>
      <w:proofErr w:type="spellStart"/>
      <w:r w:rsidRPr="7465CC63">
        <w:t>limbaj</w:t>
      </w:r>
      <w:proofErr w:type="spellEnd"/>
      <w:r w:rsidRPr="7465CC63">
        <w:t xml:space="preserve">), </w:t>
      </w:r>
      <w:proofErr w:type="spellStart"/>
      <w:r w:rsidRPr="7465CC63">
        <w:t>sau</w:t>
      </w:r>
      <w:proofErr w:type="spellEnd"/>
      <w:r w:rsidRPr="7465CC63">
        <w:t xml:space="preserve"> (a</w:t>
      </w:r>
      <w:proofErr w:type="gramStart"/>
      <w:r w:rsidRPr="7465CC63">
        <w:t>^(</w:t>
      </w:r>
      <w:proofErr w:type="gramEnd"/>
      <w:r w:rsidRPr="7465CC63">
        <w:t>2k-2))*</w:t>
      </w:r>
      <w:proofErr w:type="spellStart"/>
      <w:r w:rsidRPr="7465CC63">
        <w:t>bc</w:t>
      </w:r>
      <w:proofErr w:type="spellEnd"/>
      <w:r w:rsidRPr="7465CC63">
        <w:t xml:space="preserve"> (</w:t>
      </w:r>
      <w:proofErr w:type="spellStart"/>
      <w:r w:rsidRPr="7465CC63">
        <w:t>apartine</w:t>
      </w:r>
      <w:proofErr w:type="spellEnd"/>
      <w:r w:rsidRPr="7465CC63">
        <w:t xml:space="preserve"> </w:t>
      </w:r>
      <w:proofErr w:type="spellStart"/>
      <w:r w:rsidRPr="7465CC63">
        <w:t>lui</w:t>
      </w:r>
      <w:proofErr w:type="spellEnd"/>
      <w:r w:rsidRPr="7465CC63">
        <w:t xml:space="preserve"> L), </w:t>
      </w:r>
      <w:proofErr w:type="spellStart"/>
      <w:r w:rsidRPr="7465CC63">
        <w:t>oricare</w:t>
      </w:r>
      <w:proofErr w:type="spellEnd"/>
      <w:r w:rsidR="6350938F" w:rsidRPr="7465CC63">
        <w:t xml:space="preserve"> </w:t>
      </w:r>
      <w:proofErr w:type="spellStart"/>
      <w:r w:rsidR="6350938F" w:rsidRPr="7465CC63">
        <w:t>ar</w:t>
      </w:r>
      <w:proofErr w:type="spellEnd"/>
      <w:r w:rsidR="6350938F" w:rsidRPr="7465CC63">
        <w:t xml:space="preserve"> fi k </w:t>
      </w:r>
      <w:proofErr w:type="spellStart"/>
      <w:r w:rsidR="6350938F" w:rsidRPr="7465CC63">
        <w:t>numar</w:t>
      </w:r>
      <w:proofErr w:type="spellEnd"/>
      <w:r w:rsidR="6350938F" w:rsidRPr="7465CC63">
        <w:t xml:space="preserve"> natural </w:t>
      </w:r>
      <w:proofErr w:type="spellStart"/>
      <w:r w:rsidR="6350938F" w:rsidRPr="7465CC63">
        <w:t>nenul</w:t>
      </w:r>
      <w:proofErr w:type="spellEnd"/>
      <w:r w:rsidR="6350938F" w:rsidRPr="7465CC63">
        <w:t>.</w:t>
      </w:r>
    </w:p>
    <w:p w14:paraId="3B270927" w14:textId="1E8509EE" w:rsidR="6350938F" w:rsidRDefault="6350938F" w:rsidP="7465CC63">
      <w:proofErr w:type="spellStart"/>
      <w:r w:rsidRPr="7465CC63">
        <w:t>Pentru</w:t>
      </w:r>
      <w:proofErr w:type="spellEnd"/>
      <w:r w:rsidRPr="7465CC63">
        <w:t xml:space="preserve"> k = 1:</w:t>
      </w:r>
    </w:p>
    <w:p w14:paraId="691FE426" w14:textId="7394570F" w:rsidR="6350938F" w:rsidRDefault="6350938F" w:rsidP="7465CC63">
      <w:r w:rsidRPr="7465CC63">
        <w:t xml:space="preserve">S =&gt; (1) </w:t>
      </w:r>
      <w:proofErr w:type="spellStart"/>
      <w:r w:rsidRPr="7465CC63">
        <w:t>aaS</w:t>
      </w:r>
      <w:proofErr w:type="spellEnd"/>
      <w:r w:rsidRPr="7465CC63">
        <w:t xml:space="preserve"> = (a</w:t>
      </w:r>
      <w:proofErr w:type="gramStart"/>
      <w:r w:rsidRPr="7465CC63">
        <w:t>^(</w:t>
      </w:r>
      <w:proofErr w:type="gramEnd"/>
      <w:r w:rsidRPr="7465CC63">
        <w:t>2*</w:t>
      </w:r>
      <w:r w:rsidR="13234DEF" w:rsidRPr="7465CC63">
        <w:t>1</w:t>
      </w:r>
      <w:r w:rsidRPr="7465CC63">
        <w:t>))*S</w:t>
      </w:r>
    </w:p>
    <w:p w14:paraId="79E75867" w14:textId="4CEAFFDA" w:rsidR="6350938F" w:rsidRDefault="6350938F" w:rsidP="7465CC63">
      <w:r w:rsidRPr="7465CC63">
        <w:t xml:space="preserve">S =&gt; (2) </w:t>
      </w:r>
      <w:proofErr w:type="spellStart"/>
      <w:r w:rsidRPr="7465CC63">
        <w:t>bc</w:t>
      </w:r>
      <w:proofErr w:type="spellEnd"/>
      <w:r w:rsidRPr="7465CC63">
        <w:t xml:space="preserve"> = (a^0)*</w:t>
      </w:r>
      <w:proofErr w:type="spellStart"/>
      <w:r w:rsidRPr="7465CC63">
        <w:t>bc</w:t>
      </w:r>
      <w:proofErr w:type="spellEnd"/>
      <w:r w:rsidRPr="7465CC63">
        <w:t xml:space="preserve"> = (a</w:t>
      </w:r>
      <w:proofErr w:type="gramStart"/>
      <w:r w:rsidRPr="7465CC63">
        <w:t>^(</w:t>
      </w:r>
      <w:proofErr w:type="gramEnd"/>
      <w:r w:rsidRPr="7465CC63">
        <w:t>2*1-2))*</w:t>
      </w:r>
      <w:proofErr w:type="spellStart"/>
      <w:r w:rsidRPr="7465CC63">
        <w:t>bc</w:t>
      </w:r>
      <w:proofErr w:type="spellEnd"/>
      <w:r w:rsidRPr="7465CC63">
        <w:t xml:space="preserve"> care </w:t>
      </w:r>
      <w:proofErr w:type="spellStart"/>
      <w:r w:rsidRPr="7465CC63">
        <w:t>apartine</w:t>
      </w:r>
      <w:proofErr w:type="spellEnd"/>
      <w:r w:rsidRPr="7465CC63">
        <w:t xml:space="preserve"> </w:t>
      </w:r>
      <w:proofErr w:type="spellStart"/>
      <w:r w:rsidRPr="7465CC63">
        <w:t>lui</w:t>
      </w:r>
      <w:proofErr w:type="spellEnd"/>
      <w:r w:rsidRPr="7465CC63">
        <w:t xml:space="preserve"> L =&gt; </w:t>
      </w:r>
      <w:proofErr w:type="spellStart"/>
      <w:r w:rsidRPr="7465CC63">
        <w:t>presupunerea</w:t>
      </w:r>
      <w:proofErr w:type="spellEnd"/>
      <w:r w:rsidRPr="7465CC63">
        <w:t xml:space="preserve"> </w:t>
      </w:r>
      <w:proofErr w:type="spellStart"/>
      <w:r w:rsidRPr="7465CC63">
        <w:t>este</w:t>
      </w:r>
      <w:proofErr w:type="spellEnd"/>
      <w:r w:rsidRPr="7465CC63">
        <w:t xml:space="preserve"> </w:t>
      </w:r>
      <w:proofErr w:type="spellStart"/>
      <w:r w:rsidRPr="7465CC63">
        <w:t>adevarata</w:t>
      </w:r>
      <w:proofErr w:type="spellEnd"/>
      <w:r w:rsidRPr="7465CC63">
        <w:t xml:space="preserve"> </w:t>
      </w:r>
      <w:proofErr w:type="spellStart"/>
      <w:r w:rsidRPr="7465CC63">
        <w:t>pentru</w:t>
      </w:r>
      <w:proofErr w:type="spellEnd"/>
      <w:r w:rsidRPr="7465CC63">
        <w:t xml:space="preserve"> k = 1</w:t>
      </w:r>
      <w:r w:rsidR="7D55F728" w:rsidRPr="7465CC63">
        <w:t>.</w:t>
      </w:r>
    </w:p>
    <w:p w14:paraId="24280CC9" w14:textId="585D8EB1" w:rsidR="7465CC63" w:rsidRDefault="7465CC63" w:rsidP="7465CC63"/>
    <w:p w14:paraId="71C0F60F" w14:textId="714FDC50" w:rsidR="7D55F728" w:rsidRDefault="7D55F728" w:rsidP="7465CC63">
      <w:proofErr w:type="spellStart"/>
      <w:r w:rsidRPr="7465CC63">
        <w:t>Presupunem</w:t>
      </w:r>
      <w:proofErr w:type="spellEnd"/>
      <w:r w:rsidRPr="7465CC63">
        <w:t xml:space="preserve"> ca </w:t>
      </w:r>
      <w:proofErr w:type="spellStart"/>
      <w:r w:rsidRPr="7465CC63">
        <w:t>pentru</w:t>
      </w:r>
      <w:proofErr w:type="spellEnd"/>
      <w:r w:rsidRPr="7465CC63">
        <w:t xml:space="preserve"> k – 1, </w:t>
      </w:r>
      <w:proofErr w:type="spellStart"/>
      <w:r w:rsidRPr="7465CC63">
        <w:t>afirmatia</w:t>
      </w:r>
      <w:proofErr w:type="spellEnd"/>
      <w:r w:rsidRPr="7465CC63">
        <w:t xml:space="preserve"> </w:t>
      </w:r>
      <w:proofErr w:type="spellStart"/>
      <w:proofErr w:type="gramStart"/>
      <w:r w:rsidRPr="7465CC63">
        <w:t>este</w:t>
      </w:r>
      <w:proofErr w:type="spellEnd"/>
      <w:proofErr w:type="gramEnd"/>
      <w:r w:rsidRPr="7465CC63">
        <w:t xml:space="preserve"> </w:t>
      </w:r>
      <w:proofErr w:type="spellStart"/>
      <w:r w:rsidRPr="7465CC63">
        <w:t>adevarata</w:t>
      </w:r>
      <w:proofErr w:type="spellEnd"/>
      <w:r w:rsidRPr="7465CC63">
        <w:t>:</w:t>
      </w:r>
    </w:p>
    <w:p w14:paraId="398F8E98" w14:textId="3765EB0E" w:rsidR="7D55F728" w:rsidRDefault="7D55F728" w:rsidP="7465CC63">
      <w:r w:rsidRPr="7465CC63">
        <w:t xml:space="preserve">S = </w:t>
      </w:r>
      <w:r w:rsidRPr="7465CC63">
        <w:rPr>
          <w:vertAlign w:val="subscript"/>
        </w:rPr>
        <w:t xml:space="preserve">(k-1) </w:t>
      </w:r>
      <w:proofErr w:type="spellStart"/>
      <w:r w:rsidRPr="7465CC63">
        <w:rPr>
          <w:vertAlign w:val="subscript"/>
        </w:rPr>
        <w:t>derivari</w:t>
      </w:r>
      <w:proofErr w:type="spellEnd"/>
      <w:r w:rsidRPr="7465CC63">
        <w:t xml:space="preserve"> =&gt; (a</w:t>
      </w:r>
      <w:proofErr w:type="gramStart"/>
      <w:r w:rsidRPr="7465CC63">
        <w:t>^(</w:t>
      </w:r>
      <w:proofErr w:type="gramEnd"/>
      <w:r w:rsidRPr="7465CC63">
        <w:t xml:space="preserve">2k-2))*S =&gt; </w:t>
      </w:r>
      <w:r w:rsidRPr="7465CC63">
        <w:rPr>
          <w:vertAlign w:val="superscript"/>
        </w:rPr>
        <w:t>(1)</w:t>
      </w:r>
      <w:r w:rsidRPr="7465CC63">
        <w:t xml:space="preserve"> (a^2k)*S</w:t>
      </w:r>
    </w:p>
    <w:p w14:paraId="6A5911D0" w14:textId="4D65D76C" w:rsidR="7D55F728" w:rsidRDefault="7D55F728" w:rsidP="7465CC63">
      <w:r w:rsidRPr="7465CC63">
        <w:t xml:space="preserve">                                                        =&gt; </w:t>
      </w:r>
      <w:r w:rsidRPr="7465CC63">
        <w:rPr>
          <w:vertAlign w:val="superscript"/>
        </w:rPr>
        <w:t>(2)</w:t>
      </w:r>
      <w:r w:rsidRPr="7465CC63">
        <w:t xml:space="preserve"> (a</w:t>
      </w:r>
      <w:proofErr w:type="gramStart"/>
      <w:r w:rsidRPr="7465CC63">
        <w:t>^(</w:t>
      </w:r>
      <w:proofErr w:type="gramEnd"/>
      <w:r w:rsidRPr="7465CC63">
        <w:t>2k-2))*</w:t>
      </w:r>
      <w:proofErr w:type="spellStart"/>
      <w:r w:rsidRPr="7465CC63">
        <w:t>bc</w:t>
      </w:r>
      <w:proofErr w:type="spellEnd"/>
      <w:r w:rsidRPr="7465CC63">
        <w:t xml:space="preserve"> </w:t>
      </w:r>
      <w:r w:rsidR="532E29FD" w:rsidRPr="7465CC63">
        <w:rPr>
          <w:rFonts w:ascii="Symbol" w:eastAsia="Symbol" w:hAnsi="Symbol" w:cs="Symbol"/>
        </w:rPr>
        <w:t></w:t>
      </w:r>
      <w:r w:rsidRPr="7465CC63">
        <w:t xml:space="preserve"> L</w:t>
      </w:r>
    </w:p>
    <w:p w14:paraId="54F4C506" w14:textId="13D72B8A" w:rsidR="7D55F728" w:rsidRDefault="7D55F728" w:rsidP="7465CC63">
      <w:r w:rsidRPr="7465CC63">
        <w:t xml:space="preserve">S = </w:t>
      </w:r>
      <w:r w:rsidRPr="7465CC63">
        <w:rPr>
          <w:vertAlign w:val="subscript"/>
        </w:rPr>
        <w:t xml:space="preserve">(k-1) </w:t>
      </w:r>
      <w:proofErr w:type="spellStart"/>
      <w:r w:rsidRPr="7465CC63">
        <w:rPr>
          <w:vertAlign w:val="subscript"/>
        </w:rPr>
        <w:t>derivari</w:t>
      </w:r>
      <w:proofErr w:type="spellEnd"/>
      <w:r w:rsidRPr="7465CC63">
        <w:t xml:space="preserve"> =&gt; (a</w:t>
      </w:r>
      <w:proofErr w:type="gramStart"/>
      <w:r w:rsidRPr="7465CC63">
        <w:t>^(</w:t>
      </w:r>
      <w:proofErr w:type="gramEnd"/>
      <w:r w:rsidRPr="7465CC63">
        <w:t>2k-4))*</w:t>
      </w:r>
      <w:proofErr w:type="spellStart"/>
      <w:r w:rsidRPr="7465CC63">
        <w:t>bc</w:t>
      </w:r>
      <w:proofErr w:type="spellEnd"/>
    </w:p>
    <w:p w14:paraId="423A7A34" w14:textId="0FB82E7D" w:rsidR="7D55F728" w:rsidRDefault="7D55F728" w:rsidP="7465CC63">
      <w:proofErr w:type="spellStart"/>
      <w:r w:rsidRPr="7465CC63">
        <w:t>Deci</w:t>
      </w:r>
      <w:proofErr w:type="spellEnd"/>
      <w:r w:rsidRPr="7465CC63">
        <w:t xml:space="preserve"> </w:t>
      </w:r>
      <w:proofErr w:type="spellStart"/>
      <w:r w:rsidRPr="7465CC63">
        <w:t>presupunerea</w:t>
      </w:r>
      <w:proofErr w:type="spellEnd"/>
      <w:r w:rsidRPr="7465CC63">
        <w:t xml:space="preserve"> </w:t>
      </w:r>
      <w:proofErr w:type="spellStart"/>
      <w:proofErr w:type="gramStart"/>
      <w:r w:rsidRPr="7465CC63">
        <w:t>este</w:t>
      </w:r>
      <w:proofErr w:type="spellEnd"/>
      <w:proofErr w:type="gramEnd"/>
      <w:r w:rsidRPr="7465CC63">
        <w:t xml:space="preserve"> </w:t>
      </w:r>
      <w:proofErr w:type="spellStart"/>
      <w:r w:rsidRPr="7465CC63">
        <w:t>adev</w:t>
      </w:r>
      <w:proofErr w:type="spellEnd"/>
      <w:r w:rsidRPr="7465CC63">
        <w:t xml:space="preserve">. </w:t>
      </w:r>
      <w:proofErr w:type="spellStart"/>
      <w:r w:rsidRPr="7465CC63">
        <w:t>Deci</w:t>
      </w:r>
      <w:proofErr w:type="spellEnd"/>
      <w:r w:rsidRPr="7465CC63">
        <w:t xml:space="preserve"> </w:t>
      </w:r>
      <w:proofErr w:type="gramStart"/>
      <w:r w:rsidRPr="7465CC63">
        <w:t>L(</w:t>
      </w:r>
      <w:proofErr w:type="gramEnd"/>
      <w:r w:rsidRPr="7465CC63">
        <w:t xml:space="preserve">G) </w:t>
      </w:r>
      <w:r w:rsidR="7EDEE66F" w:rsidRPr="7465CC63">
        <w:rPr>
          <w:rFonts w:ascii="Symbol" w:eastAsia="Symbol" w:hAnsi="Symbol" w:cs="Symbol"/>
        </w:rPr>
        <w:t></w:t>
      </w:r>
      <w:r w:rsidRPr="7465CC63">
        <w:t xml:space="preserve"> L</w:t>
      </w:r>
      <w:r w:rsidR="306CFA8F" w:rsidRPr="7465CC63">
        <w:t xml:space="preserve"> </w:t>
      </w:r>
      <w:r w:rsidR="306CFA8F" w:rsidRPr="7465CC63">
        <w:rPr>
          <w:b/>
          <w:bCs/>
        </w:rPr>
        <w:t>(2)</w:t>
      </w:r>
    </w:p>
    <w:p w14:paraId="742A9A86" w14:textId="71A26DC1" w:rsidR="7465CC63" w:rsidRDefault="7465CC63" w:rsidP="7465CC63"/>
    <w:p w14:paraId="28EB67FB" w14:textId="3D4AF4B5" w:rsidR="306CFA8F" w:rsidRDefault="306CFA8F" w:rsidP="7465CC63">
      <w:r w:rsidRPr="7465CC63">
        <w:t>Din</w:t>
      </w:r>
      <w:r w:rsidRPr="7465CC63">
        <w:rPr>
          <w:b/>
          <w:bCs/>
        </w:rPr>
        <w:t xml:space="preserve"> (1)</w:t>
      </w:r>
      <w:r w:rsidRPr="7465CC63">
        <w:t xml:space="preserve"> </w:t>
      </w:r>
      <w:proofErr w:type="spellStart"/>
      <w:r w:rsidRPr="7465CC63">
        <w:t>si</w:t>
      </w:r>
      <w:proofErr w:type="spellEnd"/>
      <w:r w:rsidRPr="7465CC63">
        <w:t xml:space="preserve"> </w:t>
      </w:r>
      <w:r w:rsidRPr="7465CC63">
        <w:rPr>
          <w:b/>
          <w:bCs/>
        </w:rPr>
        <w:t>(2)</w:t>
      </w:r>
      <w:r w:rsidRPr="7465CC63">
        <w:t xml:space="preserve"> =&gt; </w:t>
      </w:r>
      <w:proofErr w:type="gramStart"/>
      <w:r w:rsidRPr="7465CC63">
        <w:t>L(</w:t>
      </w:r>
      <w:proofErr w:type="gramEnd"/>
      <w:r w:rsidRPr="7465CC63">
        <w:t>G) = L</w:t>
      </w:r>
    </w:p>
    <w:p w14:paraId="108A8789" w14:textId="1541D11D" w:rsidR="7465CC63" w:rsidRDefault="7465CC63" w:rsidP="7465CC63">
      <w:pPr>
        <w:ind w:firstLine="270"/>
        <w:rPr>
          <w:rFonts w:ascii="Symbol" w:eastAsia="Symbol" w:hAnsi="Symbol" w:cs="Symbol"/>
        </w:rPr>
      </w:pPr>
    </w:p>
    <w:p w14:paraId="1770AC3B" w14:textId="14F44529" w:rsidR="4DD8A960" w:rsidRDefault="14FF20D2" w:rsidP="7465CC63">
      <w:pPr>
        <w:rPr>
          <w:noProof/>
          <w:lang w:eastAsia="en-US"/>
        </w:rPr>
      </w:pPr>
      <w:r w:rsidRPr="7465CC63">
        <w:rPr>
          <w:noProof/>
          <w:lang w:eastAsia="en-US"/>
        </w:rPr>
        <w:t xml:space="preserve">3. G: </w:t>
      </w:r>
      <w:r w:rsidR="77FB0A24" w:rsidRPr="7465CC63">
        <w:rPr>
          <w:noProof/>
          <w:lang w:eastAsia="en-US"/>
        </w:rPr>
        <w:t>S</w:t>
      </w:r>
      <w:r w:rsidR="77FB0A24" w:rsidRPr="7465CC63">
        <w:rPr>
          <w:rFonts w:ascii="Symbol" w:eastAsia="Symbol" w:hAnsi="Symbol" w:cs="Symbol"/>
          <w:noProof/>
          <w:lang w:eastAsia="en-US"/>
        </w:rPr>
        <w:t></w:t>
      </w:r>
      <w:r w:rsidR="77FB0A24" w:rsidRPr="7465CC63">
        <w:rPr>
          <w:rFonts w:ascii="Symbol" w:eastAsia="Symbol" w:hAnsi="Symbol" w:cs="Symbol"/>
          <w:noProof/>
          <w:lang w:eastAsia="en-US"/>
        </w:rPr>
        <w:t></w:t>
      </w:r>
      <w:r w:rsidR="77FB0A24" w:rsidRPr="7465CC63">
        <w:rPr>
          <w:noProof/>
          <w:lang w:eastAsia="en-US"/>
        </w:rPr>
        <w:t xml:space="preserve"> aaS (1)</w:t>
      </w:r>
    </w:p>
    <w:p w14:paraId="5639F310" w14:textId="3F18BCE2" w:rsidR="4DD8A960" w:rsidRDefault="77FB0A24" w:rsidP="7465CC63">
      <w:pPr>
        <w:ind w:firstLine="270"/>
      </w:pPr>
      <w:r>
        <w:t xml:space="preserve">     </w:t>
      </w:r>
      <w:proofErr w:type="spellStart"/>
      <w:r>
        <w:t>S</w:t>
      </w:r>
      <w:proofErr w:type="spellEnd"/>
      <w:r>
        <w:t xml:space="preserve"> </w:t>
      </w:r>
      <w:r w:rsidRPr="7465CC63">
        <w:rPr>
          <w:rFonts w:ascii="Symbol" w:eastAsia="Symbol" w:hAnsi="Symbol" w:cs="Symbol"/>
          <w:noProof/>
          <w:lang w:eastAsia="en-US"/>
        </w:rPr>
        <w:t></w:t>
      </w:r>
      <w:r>
        <w:t xml:space="preserve"> a </w:t>
      </w:r>
      <w:r w:rsidRPr="7465CC63">
        <w:rPr>
          <w:rFonts w:ascii="Symbol" w:eastAsia="Symbol" w:hAnsi="Symbol" w:cs="Symbol"/>
        </w:rPr>
        <w:t></w:t>
      </w:r>
      <w:r w:rsidRPr="7465CC63">
        <w:rPr>
          <w:rFonts w:ascii="Symbol" w:eastAsia="Symbol" w:hAnsi="Symbol" w:cs="Symbol"/>
        </w:rPr>
        <w:t></w:t>
      </w:r>
      <w:r w:rsidRPr="7465CC63">
        <w:rPr>
          <w:rFonts w:ascii="Symbol" w:eastAsia="Symbol" w:hAnsi="Symbol" w:cs="Symbol"/>
        </w:rPr>
        <w:t></w:t>
      </w:r>
    </w:p>
    <w:p w14:paraId="258A2161" w14:textId="3F18BCE2" w:rsidR="4DD8A960" w:rsidRDefault="39E85492" w:rsidP="7465CC63">
      <w:pPr>
        <w:rPr>
          <w:lang w:val="ro-RO"/>
        </w:rPr>
      </w:pPr>
      <w:proofErr w:type="spellStart"/>
      <w:r w:rsidRPr="7465CC63">
        <w:t>Demonstram</w:t>
      </w:r>
      <w:proofErr w:type="spellEnd"/>
      <w:r w:rsidRPr="7465CC63">
        <w:t xml:space="preserve"> ca L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</w:t>
      </w:r>
      <w:r>
        <w:t xml:space="preserve"> </w:t>
      </w:r>
      <w:proofErr w:type="gramStart"/>
      <w:r>
        <w:t>L(</w:t>
      </w:r>
      <w:proofErr w:type="gramEnd"/>
      <w:r>
        <w:t>G):</w:t>
      </w:r>
    </w:p>
    <w:p w14:paraId="128B6992" w14:textId="3F18BCE2" w:rsidR="4DD8A960" w:rsidRDefault="4DD8A960" w:rsidP="7465CC63"/>
    <w:p w14:paraId="52AB7084" w14:textId="1593426F" w:rsidR="4DD8A960" w:rsidRDefault="39E85492" w:rsidP="7465CC63">
      <w:r w:rsidRPr="7465CC63">
        <w:t xml:space="preserve">n= 0: (a^0)*a = a, S =&gt; </w:t>
      </w:r>
      <w:r w:rsidRPr="7465CC63">
        <w:rPr>
          <w:vertAlign w:val="superscript"/>
        </w:rPr>
        <w:t>(2)</w:t>
      </w:r>
      <w:r w:rsidRPr="7465CC63">
        <w:t xml:space="preserve"> a, </w:t>
      </w:r>
      <w:proofErr w:type="spellStart"/>
      <w:r w:rsidRPr="7465CC63">
        <w:t>deci</w:t>
      </w:r>
      <w:proofErr w:type="spellEnd"/>
      <w:r w:rsidRPr="7465CC63">
        <w:t xml:space="preserve"> a </w:t>
      </w:r>
      <w:proofErr w:type="spellStart"/>
      <w:r w:rsidRPr="7465CC63">
        <w:t>apartine</w:t>
      </w:r>
      <w:proofErr w:type="spellEnd"/>
      <w:r w:rsidRPr="7465CC63">
        <w:t xml:space="preserve"> </w:t>
      </w:r>
      <w:proofErr w:type="spellStart"/>
      <w:r w:rsidRPr="7465CC63">
        <w:t>lui</w:t>
      </w:r>
      <w:proofErr w:type="spellEnd"/>
      <w:r w:rsidRPr="7465CC63">
        <w:t xml:space="preserve"> </w:t>
      </w:r>
      <w:proofErr w:type="gramStart"/>
      <w:r w:rsidRPr="7465CC63">
        <w:t>L(</w:t>
      </w:r>
      <w:proofErr w:type="gramEnd"/>
      <w:r w:rsidRPr="7465CC63">
        <w:t>G). (1.1)</w:t>
      </w:r>
    </w:p>
    <w:p w14:paraId="358185B5" w14:textId="74325963" w:rsidR="4DD8A960" w:rsidRDefault="39E85492" w:rsidP="7465CC63">
      <w:r w:rsidRPr="7465CC63">
        <w:t xml:space="preserve">Fie n &gt; 0, </w:t>
      </w:r>
      <w:proofErr w:type="spellStart"/>
      <w:r w:rsidRPr="7465CC63">
        <w:t>oarecare</w:t>
      </w:r>
      <w:proofErr w:type="spellEnd"/>
      <w:r w:rsidRPr="7465CC63">
        <w:t xml:space="preserve">. </w:t>
      </w:r>
      <w:proofErr w:type="spellStart"/>
      <w:r w:rsidRPr="7465CC63">
        <w:t>Demonstram</w:t>
      </w:r>
      <w:proofErr w:type="spellEnd"/>
      <w:r w:rsidRPr="7465CC63">
        <w:t xml:space="preserve"> ca (a^2n)*a </w:t>
      </w:r>
      <w:proofErr w:type="spellStart"/>
      <w:r w:rsidRPr="7465CC63">
        <w:t>apartine</w:t>
      </w:r>
      <w:proofErr w:type="spellEnd"/>
      <w:r w:rsidRPr="7465CC63">
        <w:t xml:space="preserve"> </w:t>
      </w:r>
      <w:proofErr w:type="spellStart"/>
      <w:r w:rsidRPr="7465CC63">
        <w:t>lui</w:t>
      </w:r>
      <w:proofErr w:type="spellEnd"/>
      <w:r w:rsidRPr="7465CC63">
        <w:t xml:space="preserve"> </w:t>
      </w:r>
      <w:proofErr w:type="gramStart"/>
      <w:r w:rsidRPr="7465CC63">
        <w:t>L(</w:t>
      </w:r>
      <w:proofErr w:type="gramEnd"/>
      <w:r w:rsidRPr="7465CC63">
        <w:t>G).</w:t>
      </w:r>
    </w:p>
    <w:p w14:paraId="60DF7F91" w14:textId="422AB152" w:rsidR="4DD8A960" w:rsidRDefault="39E85492" w:rsidP="7465CC63">
      <w:r w:rsidRPr="7465CC63">
        <w:t>S =</w:t>
      </w:r>
      <w:proofErr w:type="gramStart"/>
      <w:r w:rsidRPr="7465CC63">
        <w:t>&gt;</w:t>
      </w:r>
      <w:r w:rsidRPr="7465CC63">
        <w:rPr>
          <w:vertAlign w:val="superscript"/>
        </w:rPr>
        <w:t>(</w:t>
      </w:r>
      <w:proofErr w:type="gramEnd"/>
      <w:r w:rsidRPr="7465CC63">
        <w:rPr>
          <w:vertAlign w:val="superscript"/>
        </w:rPr>
        <w:t>1)</w:t>
      </w:r>
      <w:r w:rsidRPr="7465CC63">
        <w:t xml:space="preserve"> </w:t>
      </w:r>
      <w:proofErr w:type="spellStart"/>
      <w:r w:rsidRPr="7465CC63">
        <w:t>aaS</w:t>
      </w:r>
      <w:proofErr w:type="spellEnd"/>
      <w:r w:rsidRPr="7465CC63">
        <w:t xml:space="preserve"> =&gt;</w:t>
      </w:r>
      <w:r w:rsidRPr="7465CC63">
        <w:rPr>
          <w:vertAlign w:val="superscript"/>
        </w:rPr>
        <w:t>(1)</w:t>
      </w:r>
      <w:r w:rsidRPr="7465CC63">
        <w:t xml:space="preserve"> </w:t>
      </w:r>
      <w:proofErr w:type="spellStart"/>
      <w:r w:rsidRPr="7465CC63">
        <w:t>aaaaS</w:t>
      </w:r>
      <w:proofErr w:type="spellEnd"/>
      <w:r w:rsidRPr="7465CC63">
        <w:t xml:space="preserve"> =&gt;</w:t>
      </w:r>
      <w:r w:rsidRPr="7465CC63">
        <w:rPr>
          <w:vertAlign w:val="superscript"/>
        </w:rPr>
        <w:t>(1)</w:t>
      </w:r>
      <w:r w:rsidRPr="7465CC63">
        <w:t xml:space="preserve"> … =&gt;</w:t>
      </w:r>
      <w:r w:rsidRPr="7465CC63">
        <w:rPr>
          <w:vertAlign w:val="superscript"/>
        </w:rPr>
        <w:t>(1)</w:t>
      </w:r>
      <w:r w:rsidRPr="7465CC63">
        <w:t xml:space="preserve"> (a^2n) *S =&gt;</w:t>
      </w:r>
      <w:r w:rsidRPr="7465CC63">
        <w:rPr>
          <w:vertAlign w:val="superscript"/>
        </w:rPr>
        <w:t>(2)</w:t>
      </w:r>
      <w:r w:rsidRPr="7465CC63">
        <w:t xml:space="preserve"> (a^2n)*a, </w:t>
      </w:r>
      <w:proofErr w:type="spellStart"/>
      <w:r w:rsidRPr="7465CC63">
        <w:t>deci</w:t>
      </w:r>
      <w:proofErr w:type="spellEnd"/>
      <w:r w:rsidRPr="7465CC63">
        <w:t xml:space="preserve"> (a^2n)*a </w:t>
      </w:r>
      <w:r w:rsidRPr="7465CC63">
        <w:rPr>
          <w:rFonts w:ascii="Symbol" w:eastAsia="Symbol" w:hAnsi="Symbol" w:cs="Symbol"/>
        </w:rPr>
        <w:t></w:t>
      </w:r>
      <w:r w:rsidRPr="7465CC63">
        <w:t xml:space="preserve"> L(G) (1.2)</w:t>
      </w:r>
    </w:p>
    <w:p w14:paraId="03DE1B08" w14:textId="3F18BCE2" w:rsidR="4DD8A960" w:rsidRDefault="39E85492" w:rsidP="7465CC63">
      <w:pPr>
        <w:rPr>
          <w:lang w:val="ro-RO"/>
        </w:rPr>
      </w:pPr>
      <w:r w:rsidRPr="7465CC63">
        <w:t>(1.1) &amp; (1.2) =&gt; L</w:t>
      </w:r>
      <w:r w:rsidRPr="7465CC63">
        <w:rPr>
          <w:rFonts w:ascii="Symbol" w:eastAsia="Symbol" w:hAnsi="Symbol" w:cs="Symbol"/>
        </w:rPr>
        <w:t></w:t>
      </w:r>
      <w:r w:rsidRPr="7465CC63">
        <w:rPr>
          <w:rFonts w:ascii="Symbol" w:eastAsia="Symbol" w:hAnsi="Symbol" w:cs="Symbol"/>
        </w:rPr>
        <w:t></w:t>
      </w:r>
      <w:r>
        <w:t xml:space="preserve"> </w:t>
      </w:r>
      <w:proofErr w:type="gramStart"/>
      <w:r>
        <w:t>L(</w:t>
      </w:r>
      <w:proofErr w:type="gramEnd"/>
      <w:r>
        <w:t xml:space="preserve">G) </w:t>
      </w:r>
      <w:r w:rsidRPr="7465CC63">
        <w:rPr>
          <w:b/>
          <w:bCs/>
        </w:rPr>
        <w:t>(1)</w:t>
      </w:r>
    </w:p>
    <w:p w14:paraId="6F426F0D" w14:textId="3F18BCE2" w:rsidR="4DD8A960" w:rsidRDefault="4DD8A960" w:rsidP="7465CC63"/>
    <w:p w14:paraId="213FEC07" w14:textId="3F18BCE2" w:rsidR="4DD8A960" w:rsidRDefault="39E85492" w:rsidP="7465CC63">
      <w:proofErr w:type="spellStart"/>
      <w:r w:rsidRPr="7465CC63">
        <w:t>Demonstram</w:t>
      </w:r>
      <w:proofErr w:type="spellEnd"/>
      <w:r w:rsidRPr="7465CC63">
        <w:t xml:space="preserve"> ca </w:t>
      </w:r>
      <w:proofErr w:type="gramStart"/>
      <w:r w:rsidRPr="7465CC63">
        <w:t>L(</w:t>
      </w:r>
      <w:proofErr w:type="gramEnd"/>
      <w:r w:rsidRPr="7465CC63">
        <w:t xml:space="preserve">G) </w:t>
      </w:r>
      <w:r w:rsidRPr="7465CC63">
        <w:rPr>
          <w:rFonts w:ascii="Symbol" w:eastAsia="Symbol" w:hAnsi="Symbol" w:cs="Symbol"/>
        </w:rPr>
        <w:t></w:t>
      </w:r>
      <w:r w:rsidRPr="7465CC63">
        <w:t xml:space="preserve"> L:</w:t>
      </w:r>
    </w:p>
    <w:p w14:paraId="1F624904" w14:textId="3F18BCE2" w:rsidR="4DD8A960" w:rsidRDefault="4DD8A960" w:rsidP="7465CC63">
      <w:pPr>
        <w:rPr>
          <w:noProof/>
          <w:lang w:eastAsia="en-US"/>
        </w:rPr>
      </w:pPr>
    </w:p>
    <w:p w14:paraId="1A5204DF" w14:textId="7E64EFAF" w:rsidR="4DD8A960" w:rsidRDefault="72CC2855" w:rsidP="7465CC63">
      <w:proofErr w:type="spellStart"/>
      <w:r w:rsidRPr="7465CC63">
        <w:t>Presupunem</w:t>
      </w:r>
      <w:proofErr w:type="spellEnd"/>
      <w:r w:rsidRPr="7465CC63">
        <w:t xml:space="preserve"> ca </w:t>
      </w:r>
      <w:proofErr w:type="spellStart"/>
      <w:r w:rsidRPr="7465CC63">
        <w:t>dupa</w:t>
      </w:r>
      <w:proofErr w:type="spellEnd"/>
      <w:r w:rsidRPr="7465CC63">
        <w:t xml:space="preserve"> exact k </w:t>
      </w:r>
      <w:proofErr w:type="spellStart"/>
      <w:r w:rsidRPr="7465CC63">
        <w:t>derivari</w:t>
      </w:r>
      <w:proofErr w:type="spellEnd"/>
      <w:r w:rsidRPr="7465CC63">
        <w:t xml:space="preserve"> </w:t>
      </w:r>
      <w:proofErr w:type="spellStart"/>
      <w:r w:rsidRPr="7465CC63">
        <w:t>obtinem</w:t>
      </w:r>
      <w:proofErr w:type="spellEnd"/>
      <w:r w:rsidRPr="7465CC63">
        <w:t xml:space="preserve"> </w:t>
      </w:r>
      <w:proofErr w:type="spellStart"/>
      <w:r w:rsidRPr="7465CC63">
        <w:t>doar</w:t>
      </w:r>
      <w:proofErr w:type="spellEnd"/>
      <w:r w:rsidRPr="7465CC63">
        <w:t xml:space="preserve"> (a^2k)*S (nu e o </w:t>
      </w:r>
      <w:proofErr w:type="spellStart"/>
      <w:r w:rsidRPr="7465CC63">
        <w:t>secventa</w:t>
      </w:r>
      <w:proofErr w:type="spellEnd"/>
      <w:r w:rsidRPr="7465CC63">
        <w:t xml:space="preserve"> din </w:t>
      </w:r>
      <w:proofErr w:type="spellStart"/>
      <w:r w:rsidRPr="7465CC63">
        <w:t>limbaj</w:t>
      </w:r>
      <w:proofErr w:type="spellEnd"/>
      <w:r w:rsidRPr="7465CC63">
        <w:t xml:space="preserve">), </w:t>
      </w:r>
      <w:proofErr w:type="spellStart"/>
      <w:r w:rsidRPr="7465CC63">
        <w:t>sau</w:t>
      </w:r>
      <w:proofErr w:type="spellEnd"/>
      <w:r w:rsidRPr="7465CC63">
        <w:t xml:space="preserve"> (a</w:t>
      </w:r>
      <w:proofErr w:type="gramStart"/>
      <w:r w:rsidRPr="7465CC63">
        <w:t>^(</w:t>
      </w:r>
      <w:proofErr w:type="gramEnd"/>
      <w:r w:rsidRPr="7465CC63">
        <w:t>2k-2))*</w:t>
      </w:r>
      <w:r w:rsidR="4E30FBDD" w:rsidRPr="7465CC63">
        <w:t>a</w:t>
      </w:r>
      <w:r w:rsidRPr="7465CC63">
        <w:t xml:space="preserve"> (</w:t>
      </w:r>
      <w:proofErr w:type="spellStart"/>
      <w:r w:rsidRPr="7465CC63">
        <w:t>apartine</w:t>
      </w:r>
      <w:proofErr w:type="spellEnd"/>
      <w:r w:rsidRPr="7465CC63">
        <w:t xml:space="preserve"> </w:t>
      </w:r>
      <w:proofErr w:type="spellStart"/>
      <w:r w:rsidRPr="7465CC63">
        <w:t>lui</w:t>
      </w:r>
      <w:proofErr w:type="spellEnd"/>
      <w:r w:rsidRPr="7465CC63">
        <w:t xml:space="preserve"> L), </w:t>
      </w:r>
      <w:proofErr w:type="spellStart"/>
      <w:r w:rsidRPr="7465CC63">
        <w:t>oricare</w:t>
      </w:r>
      <w:proofErr w:type="spellEnd"/>
      <w:r w:rsidRPr="7465CC63">
        <w:t xml:space="preserve"> </w:t>
      </w:r>
      <w:proofErr w:type="spellStart"/>
      <w:r w:rsidRPr="7465CC63">
        <w:t>ar</w:t>
      </w:r>
      <w:proofErr w:type="spellEnd"/>
      <w:r w:rsidRPr="7465CC63">
        <w:t xml:space="preserve"> fi k </w:t>
      </w:r>
      <w:proofErr w:type="spellStart"/>
      <w:r w:rsidRPr="7465CC63">
        <w:t>numar</w:t>
      </w:r>
      <w:proofErr w:type="spellEnd"/>
      <w:r w:rsidRPr="7465CC63">
        <w:t xml:space="preserve"> natural </w:t>
      </w:r>
      <w:proofErr w:type="spellStart"/>
      <w:r w:rsidRPr="7465CC63">
        <w:t>nenul</w:t>
      </w:r>
      <w:proofErr w:type="spellEnd"/>
      <w:r w:rsidRPr="7465CC63">
        <w:t>.</w:t>
      </w:r>
    </w:p>
    <w:p w14:paraId="39061B55" w14:textId="1E8509EE" w:rsidR="4DD8A960" w:rsidRDefault="72CC2855" w:rsidP="7465CC63">
      <w:proofErr w:type="spellStart"/>
      <w:r w:rsidRPr="7465CC63">
        <w:t>Pentru</w:t>
      </w:r>
      <w:proofErr w:type="spellEnd"/>
      <w:r w:rsidRPr="7465CC63">
        <w:t xml:space="preserve"> k = 1:</w:t>
      </w:r>
    </w:p>
    <w:p w14:paraId="3FE9F23F" w14:textId="410FB69B" w:rsidR="4DD8A960" w:rsidRDefault="4DD8A960" w:rsidP="7465CC63"/>
    <w:p w14:paraId="58D97C43" w14:textId="65735EB3" w:rsidR="4DD8A960" w:rsidRDefault="62BDAB3E" w:rsidP="7465CC63">
      <w:r w:rsidRPr="7465CC63">
        <w:t xml:space="preserve">S =&gt; (1) </w:t>
      </w:r>
      <w:proofErr w:type="spellStart"/>
      <w:r w:rsidRPr="7465CC63">
        <w:t>aaS</w:t>
      </w:r>
      <w:proofErr w:type="spellEnd"/>
      <w:r w:rsidRPr="7465CC63">
        <w:t xml:space="preserve"> = (a</w:t>
      </w:r>
      <w:proofErr w:type="gramStart"/>
      <w:r w:rsidRPr="7465CC63">
        <w:t>^(</w:t>
      </w:r>
      <w:proofErr w:type="gramEnd"/>
      <w:r w:rsidRPr="7465CC63">
        <w:t>2*1))*S</w:t>
      </w:r>
    </w:p>
    <w:p w14:paraId="12ECCB77" w14:textId="3CAC1643" w:rsidR="4DD8A960" w:rsidRDefault="62BDAB3E" w:rsidP="7465CC63">
      <w:r w:rsidRPr="7465CC63">
        <w:t>S =&gt; (2) a = (a^0)*a = (a</w:t>
      </w:r>
      <w:proofErr w:type="gramStart"/>
      <w:r w:rsidRPr="7465CC63">
        <w:t>^(</w:t>
      </w:r>
      <w:proofErr w:type="gramEnd"/>
      <w:r w:rsidRPr="7465CC63">
        <w:t xml:space="preserve">2*1-2))* </w:t>
      </w:r>
      <w:r w:rsidR="189C7D4C" w:rsidRPr="7465CC63">
        <w:t xml:space="preserve">a </w:t>
      </w:r>
      <w:r w:rsidRPr="7465CC63">
        <w:t xml:space="preserve">care </w:t>
      </w:r>
      <w:proofErr w:type="spellStart"/>
      <w:r w:rsidRPr="7465CC63">
        <w:t>apartine</w:t>
      </w:r>
      <w:proofErr w:type="spellEnd"/>
      <w:r w:rsidRPr="7465CC63">
        <w:t xml:space="preserve"> </w:t>
      </w:r>
      <w:proofErr w:type="spellStart"/>
      <w:r w:rsidRPr="7465CC63">
        <w:t>lui</w:t>
      </w:r>
      <w:proofErr w:type="spellEnd"/>
      <w:r w:rsidRPr="7465CC63">
        <w:t xml:space="preserve"> L =&gt; </w:t>
      </w:r>
      <w:proofErr w:type="spellStart"/>
      <w:r w:rsidRPr="7465CC63">
        <w:t>presupunerea</w:t>
      </w:r>
      <w:proofErr w:type="spellEnd"/>
      <w:r w:rsidRPr="7465CC63">
        <w:t xml:space="preserve"> </w:t>
      </w:r>
      <w:proofErr w:type="spellStart"/>
      <w:r w:rsidRPr="7465CC63">
        <w:t>este</w:t>
      </w:r>
      <w:proofErr w:type="spellEnd"/>
      <w:r w:rsidRPr="7465CC63">
        <w:t xml:space="preserve"> </w:t>
      </w:r>
      <w:proofErr w:type="spellStart"/>
      <w:r w:rsidRPr="7465CC63">
        <w:t>adevarata</w:t>
      </w:r>
      <w:proofErr w:type="spellEnd"/>
      <w:r w:rsidRPr="7465CC63">
        <w:t xml:space="preserve"> </w:t>
      </w:r>
      <w:proofErr w:type="spellStart"/>
      <w:r w:rsidRPr="7465CC63">
        <w:t>pentru</w:t>
      </w:r>
      <w:proofErr w:type="spellEnd"/>
      <w:r w:rsidRPr="7465CC63">
        <w:t xml:space="preserve"> k = 1.</w:t>
      </w:r>
    </w:p>
    <w:p w14:paraId="1F72F646" w14:textId="71E377D9" w:rsidR="4DD8A960" w:rsidRDefault="4DD8A960" w:rsidP="7465CC63"/>
    <w:p w14:paraId="201672E5" w14:textId="714FDC50" w:rsidR="000F39FF" w:rsidRDefault="394FD3AF" w:rsidP="7465CC63">
      <w:proofErr w:type="spellStart"/>
      <w:r w:rsidRPr="7465CC63">
        <w:t>Presupunem</w:t>
      </w:r>
      <w:proofErr w:type="spellEnd"/>
      <w:r w:rsidRPr="7465CC63">
        <w:t xml:space="preserve"> ca </w:t>
      </w:r>
      <w:proofErr w:type="spellStart"/>
      <w:r w:rsidRPr="7465CC63">
        <w:t>pentru</w:t>
      </w:r>
      <w:proofErr w:type="spellEnd"/>
      <w:r w:rsidRPr="7465CC63">
        <w:t xml:space="preserve"> k – 1, </w:t>
      </w:r>
      <w:proofErr w:type="spellStart"/>
      <w:r w:rsidRPr="7465CC63">
        <w:t>afirmatia</w:t>
      </w:r>
      <w:proofErr w:type="spellEnd"/>
      <w:r w:rsidRPr="7465CC63">
        <w:t xml:space="preserve"> </w:t>
      </w:r>
      <w:proofErr w:type="spellStart"/>
      <w:proofErr w:type="gramStart"/>
      <w:r w:rsidRPr="7465CC63">
        <w:t>este</w:t>
      </w:r>
      <w:proofErr w:type="spellEnd"/>
      <w:proofErr w:type="gramEnd"/>
      <w:r w:rsidRPr="7465CC63">
        <w:t xml:space="preserve"> </w:t>
      </w:r>
      <w:proofErr w:type="spellStart"/>
      <w:r w:rsidRPr="7465CC63">
        <w:t>adevarata</w:t>
      </w:r>
      <w:proofErr w:type="spellEnd"/>
      <w:r w:rsidRPr="7465CC63">
        <w:t>:</w:t>
      </w:r>
    </w:p>
    <w:p w14:paraId="117A1917" w14:textId="61E6222E" w:rsidR="000F39FF" w:rsidRDefault="394FD3AF" w:rsidP="7465CC63">
      <w:r w:rsidRPr="7465CC63">
        <w:t xml:space="preserve">S = </w:t>
      </w:r>
      <w:r w:rsidRPr="7465CC63">
        <w:rPr>
          <w:vertAlign w:val="subscript"/>
        </w:rPr>
        <w:t xml:space="preserve">(k-1) </w:t>
      </w:r>
      <w:proofErr w:type="spellStart"/>
      <w:r w:rsidRPr="7465CC63">
        <w:rPr>
          <w:vertAlign w:val="subscript"/>
        </w:rPr>
        <w:t>derivari</w:t>
      </w:r>
      <w:proofErr w:type="spellEnd"/>
      <w:r w:rsidRPr="7465CC63">
        <w:t xml:space="preserve"> =&gt; (a</w:t>
      </w:r>
      <w:proofErr w:type="gramStart"/>
      <w:r w:rsidRPr="7465CC63">
        <w:t>^(</w:t>
      </w:r>
      <w:proofErr w:type="gramEnd"/>
      <w:r w:rsidRPr="7465CC63">
        <w:t>2k-</w:t>
      </w:r>
      <w:r w:rsidR="4B45241A" w:rsidRPr="7465CC63">
        <w:t>2</w:t>
      </w:r>
      <w:r w:rsidRPr="7465CC63">
        <w:t xml:space="preserve">))*S =&gt; </w:t>
      </w:r>
      <w:r w:rsidRPr="7465CC63">
        <w:rPr>
          <w:vertAlign w:val="superscript"/>
        </w:rPr>
        <w:t>(1)</w:t>
      </w:r>
      <w:r w:rsidRPr="7465CC63">
        <w:t xml:space="preserve"> (a^2k)*S</w:t>
      </w:r>
    </w:p>
    <w:p w14:paraId="53AF78DB" w14:textId="4B5C1DAB" w:rsidR="000F39FF" w:rsidRDefault="394FD3AF" w:rsidP="7465CC63">
      <w:r w:rsidRPr="7465CC63">
        <w:t xml:space="preserve">                                                        =&gt; </w:t>
      </w:r>
      <w:r w:rsidRPr="7465CC63">
        <w:rPr>
          <w:vertAlign w:val="superscript"/>
        </w:rPr>
        <w:t>(2)</w:t>
      </w:r>
      <w:r w:rsidRPr="7465CC63">
        <w:t xml:space="preserve"> (a</w:t>
      </w:r>
      <w:proofErr w:type="gramStart"/>
      <w:r w:rsidRPr="7465CC63">
        <w:t>^(</w:t>
      </w:r>
      <w:proofErr w:type="gramEnd"/>
      <w:r w:rsidRPr="7465CC63">
        <w:t>2k-2))*</w:t>
      </w:r>
      <w:r w:rsidR="0FBBD06E" w:rsidRPr="7465CC63">
        <w:t>a</w:t>
      </w:r>
      <w:r w:rsidR="2268227A" w:rsidRPr="7465CC63">
        <w:t>=a^(2k-1)</w:t>
      </w:r>
      <w:r w:rsidRPr="7465CC63">
        <w:t xml:space="preserve"> </w:t>
      </w:r>
      <w:r w:rsidRPr="7465CC63">
        <w:rPr>
          <w:rFonts w:ascii="Symbol" w:eastAsia="Symbol" w:hAnsi="Symbol" w:cs="Symbol"/>
        </w:rPr>
        <w:t></w:t>
      </w:r>
      <w:r w:rsidRPr="7465CC63">
        <w:t xml:space="preserve"> L</w:t>
      </w:r>
    </w:p>
    <w:p w14:paraId="5B29CE3C" w14:textId="5C878168" w:rsidR="000F39FF" w:rsidRDefault="394FD3AF" w:rsidP="7465CC63">
      <w:r w:rsidRPr="7465CC63">
        <w:t xml:space="preserve">S = </w:t>
      </w:r>
      <w:r w:rsidRPr="7465CC63">
        <w:rPr>
          <w:vertAlign w:val="subscript"/>
        </w:rPr>
        <w:t xml:space="preserve">(k-1) </w:t>
      </w:r>
      <w:proofErr w:type="spellStart"/>
      <w:r w:rsidRPr="7465CC63">
        <w:rPr>
          <w:vertAlign w:val="subscript"/>
        </w:rPr>
        <w:t>derivari</w:t>
      </w:r>
      <w:proofErr w:type="spellEnd"/>
      <w:r w:rsidRPr="7465CC63">
        <w:t xml:space="preserve"> =&gt; (a</w:t>
      </w:r>
      <w:proofErr w:type="gramStart"/>
      <w:r w:rsidRPr="7465CC63">
        <w:t>^(</w:t>
      </w:r>
      <w:proofErr w:type="gramEnd"/>
      <w:r w:rsidRPr="7465CC63">
        <w:t>2k-4))*</w:t>
      </w:r>
      <w:r w:rsidR="14B68295" w:rsidRPr="7465CC63">
        <w:t>a</w:t>
      </w:r>
      <w:r w:rsidR="7969F747" w:rsidRPr="7465CC63">
        <w:t>=a^(2k-3)</w:t>
      </w:r>
    </w:p>
    <w:p w14:paraId="6C11969C" w14:textId="0FB82E7D" w:rsidR="000F39FF" w:rsidRDefault="394FD3AF" w:rsidP="7465CC63">
      <w:proofErr w:type="spellStart"/>
      <w:r w:rsidRPr="7465CC63">
        <w:t>Deci</w:t>
      </w:r>
      <w:proofErr w:type="spellEnd"/>
      <w:r w:rsidRPr="7465CC63">
        <w:t xml:space="preserve"> </w:t>
      </w:r>
      <w:proofErr w:type="spellStart"/>
      <w:r w:rsidRPr="7465CC63">
        <w:t>presupunerea</w:t>
      </w:r>
      <w:proofErr w:type="spellEnd"/>
      <w:r w:rsidRPr="7465CC63">
        <w:t xml:space="preserve"> </w:t>
      </w:r>
      <w:proofErr w:type="spellStart"/>
      <w:proofErr w:type="gramStart"/>
      <w:r w:rsidRPr="7465CC63">
        <w:t>este</w:t>
      </w:r>
      <w:proofErr w:type="spellEnd"/>
      <w:proofErr w:type="gramEnd"/>
      <w:r w:rsidRPr="7465CC63">
        <w:t xml:space="preserve"> </w:t>
      </w:r>
      <w:proofErr w:type="spellStart"/>
      <w:r w:rsidRPr="7465CC63">
        <w:t>adev</w:t>
      </w:r>
      <w:proofErr w:type="spellEnd"/>
      <w:r w:rsidRPr="7465CC63">
        <w:t xml:space="preserve">. </w:t>
      </w:r>
      <w:proofErr w:type="spellStart"/>
      <w:r w:rsidRPr="7465CC63">
        <w:t>Deci</w:t>
      </w:r>
      <w:proofErr w:type="spellEnd"/>
      <w:r w:rsidRPr="7465CC63">
        <w:t xml:space="preserve"> </w:t>
      </w:r>
      <w:proofErr w:type="gramStart"/>
      <w:r w:rsidRPr="7465CC63">
        <w:t>L(</w:t>
      </w:r>
      <w:proofErr w:type="gramEnd"/>
      <w:r w:rsidRPr="7465CC63">
        <w:t xml:space="preserve">G) </w:t>
      </w:r>
      <w:r w:rsidRPr="7465CC63">
        <w:rPr>
          <w:rFonts w:ascii="Symbol" w:eastAsia="Symbol" w:hAnsi="Symbol" w:cs="Symbol"/>
        </w:rPr>
        <w:t></w:t>
      </w:r>
      <w:r w:rsidRPr="7465CC63">
        <w:t xml:space="preserve"> L </w:t>
      </w:r>
      <w:r w:rsidRPr="7465CC63">
        <w:rPr>
          <w:b/>
          <w:bCs/>
        </w:rPr>
        <w:t>(2)</w:t>
      </w:r>
    </w:p>
    <w:p w14:paraId="5CBDE0CA" w14:textId="71A26DC1" w:rsidR="000F39FF" w:rsidRDefault="000F39FF" w:rsidP="7465CC63"/>
    <w:p w14:paraId="6D01CC3E" w14:textId="3D4AF4B5" w:rsidR="000F39FF" w:rsidRDefault="394FD3AF" w:rsidP="7465CC63">
      <w:r w:rsidRPr="7465CC63">
        <w:t>Din</w:t>
      </w:r>
      <w:r w:rsidRPr="7465CC63">
        <w:rPr>
          <w:b/>
          <w:bCs/>
        </w:rPr>
        <w:t xml:space="preserve"> (1)</w:t>
      </w:r>
      <w:r w:rsidRPr="7465CC63">
        <w:t xml:space="preserve"> </w:t>
      </w:r>
      <w:proofErr w:type="spellStart"/>
      <w:r w:rsidRPr="7465CC63">
        <w:t>si</w:t>
      </w:r>
      <w:proofErr w:type="spellEnd"/>
      <w:r w:rsidRPr="7465CC63">
        <w:t xml:space="preserve"> </w:t>
      </w:r>
      <w:r w:rsidRPr="7465CC63">
        <w:rPr>
          <w:b/>
          <w:bCs/>
        </w:rPr>
        <w:t>(2)</w:t>
      </w:r>
      <w:r w:rsidRPr="7465CC63">
        <w:t xml:space="preserve"> =&gt; </w:t>
      </w:r>
      <w:proofErr w:type="gramStart"/>
      <w:r w:rsidRPr="7465CC63">
        <w:t>L(</w:t>
      </w:r>
      <w:proofErr w:type="gramEnd"/>
      <w:r w:rsidRPr="7465CC63">
        <w:t>G) = L</w:t>
      </w:r>
    </w:p>
    <w:p w14:paraId="08CE6F91" w14:textId="47A611D3" w:rsidR="000F39FF" w:rsidRDefault="000F39FF" w:rsidP="7465CC63"/>
    <w:p w14:paraId="61CDCEAD" w14:textId="77777777" w:rsidR="000F39FF" w:rsidRDefault="000F39FF" w:rsidP="0073145E">
      <w:pPr>
        <w:rPr>
          <w:noProof/>
          <w:lang w:eastAsia="en-US"/>
        </w:rPr>
      </w:pPr>
    </w:p>
    <w:p w14:paraId="6BB9E253" w14:textId="77777777" w:rsidR="0066375E" w:rsidRPr="00A6681C" w:rsidRDefault="0066375E" w:rsidP="00A6681C"/>
    <w:p w14:paraId="23DE523C" w14:textId="77777777" w:rsidR="00A6681C" w:rsidRPr="00C97C22" w:rsidRDefault="00A6681C" w:rsidP="0073145E"/>
    <w:p w14:paraId="52E56223" w14:textId="77777777" w:rsidR="0073145E" w:rsidRPr="00C632DB" w:rsidRDefault="0073145E" w:rsidP="00FF5C6C">
      <w:pPr>
        <w:rPr>
          <w:vertAlign w:val="superscript"/>
          <w:lang w:val="ro-RO"/>
        </w:rPr>
      </w:pPr>
    </w:p>
    <w:sectPr w:rsidR="0073145E" w:rsidRPr="00C632DB" w:rsidSect="00637359">
      <w:footnotePr>
        <w:pos w:val="beneathText"/>
      </w:footnotePr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TgPhBRvFGv1ecp" id="yOdtvZ8y"/>
  </int:Manifest>
  <int:Observations>
    <int:Content id="yOdtvZ8y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-288"/>
        </w:tabs>
        <w:ind w:left="288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-144"/>
        </w:tabs>
        <w:ind w:left="144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44"/>
        </w:tabs>
        <w:ind w:left="14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288"/>
        </w:tabs>
        <w:ind w:left="28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432"/>
        </w:tabs>
        <w:ind w:left="43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576"/>
        </w:tabs>
        <w:ind w:left="57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720"/>
        </w:tabs>
        <w:ind w:left="72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864"/>
        </w:tabs>
        <w:ind w:left="86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pStyle w:val="Heading10"/>
      <w:lvlText w:val="%1"/>
      <w:lvlJc w:val="left"/>
      <w:pPr>
        <w:tabs>
          <w:tab w:val="num" w:pos="-288"/>
        </w:tabs>
        <w:ind w:left="288" w:hanging="432"/>
      </w:pPr>
    </w:lvl>
    <w:lvl w:ilvl="1">
      <w:start w:val="1"/>
      <w:numFmt w:val="decimal"/>
      <w:lvlText w:val="%1.%2"/>
      <w:lvlJc w:val="left"/>
      <w:pPr>
        <w:tabs>
          <w:tab w:val="num" w:pos="-144"/>
        </w:tabs>
        <w:ind w:left="144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720"/>
      </w:pPr>
    </w:lvl>
    <w:lvl w:ilvl="3">
      <w:start w:val="1"/>
      <w:numFmt w:val="decimal"/>
      <w:lvlText w:val="%1.%2.%3.%4"/>
      <w:lvlJc w:val="left"/>
      <w:pPr>
        <w:tabs>
          <w:tab w:val="num" w:pos="144"/>
        </w:tabs>
        <w:ind w:left="144" w:hanging="864"/>
      </w:p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8297337"/>
    <w:multiLevelType w:val="hybridMultilevel"/>
    <w:tmpl w:val="8B443272"/>
    <w:lvl w:ilvl="0" w:tplc="E8D86BFE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32CC04E4"/>
    <w:multiLevelType w:val="multilevel"/>
    <w:tmpl w:val="00000003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71E2CEA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-288"/>
        </w:tabs>
        <w:ind w:left="288" w:hanging="432"/>
      </w:pPr>
    </w:lvl>
    <w:lvl w:ilvl="1">
      <w:start w:val="1"/>
      <w:numFmt w:val="decimal"/>
      <w:lvlText w:val="%1.%2"/>
      <w:lvlJc w:val="left"/>
      <w:pPr>
        <w:tabs>
          <w:tab w:val="num" w:pos="-144"/>
        </w:tabs>
        <w:ind w:left="144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720"/>
      </w:pPr>
    </w:lvl>
    <w:lvl w:ilvl="3">
      <w:start w:val="1"/>
      <w:numFmt w:val="decimal"/>
      <w:lvlText w:val="%1.%2.%3.%4"/>
      <w:lvlJc w:val="left"/>
      <w:pPr>
        <w:tabs>
          <w:tab w:val="num" w:pos="144"/>
        </w:tabs>
        <w:ind w:left="144" w:hanging="864"/>
      </w:p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</w:lvl>
  </w:abstractNum>
  <w:abstractNum w:abstractNumId="7" w15:restartNumberingAfterBreak="0">
    <w:nsid w:val="48911963"/>
    <w:multiLevelType w:val="hybridMultilevel"/>
    <w:tmpl w:val="2F6CC13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530F24BA"/>
    <w:multiLevelType w:val="hybridMultilevel"/>
    <w:tmpl w:val="5EB4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F4798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-288"/>
        </w:tabs>
        <w:ind w:left="288" w:hanging="432"/>
      </w:pPr>
    </w:lvl>
    <w:lvl w:ilvl="1">
      <w:start w:val="1"/>
      <w:numFmt w:val="decimal"/>
      <w:lvlText w:val="%1.%2"/>
      <w:lvlJc w:val="left"/>
      <w:pPr>
        <w:tabs>
          <w:tab w:val="num" w:pos="-144"/>
        </w:tabs>
        <w:ind w:left="144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720"/>
      </w:pPr>
    </w:lvl>
    <w:lvl w:ilvl="3">
      <w:start w:val="1"/>
      <w:numFmt w:val="decimal"/>
      <w:lvlText w:val="%1.%2.%3.%4"/>
      <w:lvlJc w:val="left"/>
      <w:pPr>
        <w:tabs>
          <w:tab w:val="num" w:pos="144"/>
        </w:tabs>
        <w:ind w:left="144" w:hanging="864"/>
      </w:p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</w:lvl>
  </w:abstractNum>
  <w:abstractNum w:abstractNumId="10" w15:restartNumberingAfterBreak="0">
    <w:nsid w:val="71564DF3"/>
    <w:multiLevelType w:val="multilevel"/>
    <w:tmpl w:val="00000003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9"/>
  </w:num>
  <w:num w:numId="6">
    <w:abstractNumId w:val="10"/>
  </w:num>
  <w:num w:numId="7">
    <w:abstractNumId w:val="5"/>
  </w:num>
  <w:num w:numId="8">
    <w:abstractNumId w:val="7"/>
  </w:num>
  <w:num w:numId="9">
    <w:abstractNumId w:val="6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905"/>
    <w:rsid w:val="000033D1"/>
    <w:rsid w:val="0001423D"/>
    <w:rsid w:val="00015CAB"/>
    <w:rsid w:val="0009285F"/>
    <w:rsid w:val="000A4517"/>
    <w:rsid w:val="000A4FDB"/>
    <w:rsid w:val="000C4425"/>
    <w:rsid w:val="000E12A7"/>
    <w:rsid w:val="000E4A0A"/>
    <w:rsid w:val="000F39FF"/>
    <w:rsid w:val="000F7E81"/>
    <w:rsid w:val="00100BE4"/>
    <w:rsid w:val="00112655"/>
    <w:rsid w:val="001206FE"/>
    <w:rsid w:val="0014053F"/>
    <w:rsid w:val="00192EE2"/>
    <w:rsid w:val="001A4E13"/>
    <w:rsid w:val="001B53E2"/>
    <w:rsid w:val="001F460D"/>
    <w:rsid w:val="00205DD5"/>
    <w:rsid w:val="0022133C"/>
    <w:rsid w:val="00241497"/>
    <w:rsid w:val="0025481E"/>
    <w:rsid w:val="00262A3F"/>
    <w:rsid w:val="002B44F1"/>
    <w:rsid w:val="002E1F56"/>
    <w:rsid w:val="003032E4"/>
    <w:rsid w:val="00304F0F"/>
    <w:rsid w:val="00336699"/>
    <w:rsid w:val="003369AB"/>
    <w:rsid w:val="0035445C"/>
    <w:rsid w:val="003858C6"/>
    <w:rsid w:val="003B4F5D"/>
    <w:rsid w:val="003C1C97"/>
    <w:rsid w:val="003E0CE7"/>
    <w:rsid w:val="00435F66"/>
    <w:rsid w:val="0046527F"/>
    <w:rsid w:val="00467926"/>
    <w:rsid w:val="004A396A"/>
    <w:rsid w:val="004C0D20"/>
    <w:rsid w:val="004D4B0B"/>
    <w:rsid w:val="00533252"/>
    <w:rsid w:val="0054655F"/>
    <w:rsid w:val="0055629F"/>
    <w:rsid w:val="005A50F7"/>
    <w:rsid w:val="005B000D"/>
    <w:rsid w:val="005B22D7"/>
    <w:rsid w:val="005B7DDD"/>
    <w:rsid w:val="005C7696"/>
    <w:rsid w:val="005E3B47"/>
    <w:rsid w:val="005F6520"/>
    <w:rsid w:val="005F65D3"/>
    <w:rsid w:val="005F7E9F"/>
    <w:rsid w:val="00637359"/>
    <w:rsid w:val="0064E0FF"/>
    <w:rsid w:val="0066375E"/>
    <w:rsid w:val="006C1E01"/>
    <w:rsid w:val="006E1B68"/>
    <w:rsid w:val="006F0F26"/>
    <w:rsid w:val="006F3464"/>
    <w:rsid w:val="00703BB6"/>
    <w:rsid w:val="00724D4C"/>
    <w:rsid w:val="007265CE"/>
    <w:rsid w:val="0073145E"/>
    <w:rsid w:val="00782A66"/>
    <w:rsid w:val="00782EE1"/>
    <w:rsid w:val="007858E8"/>
    <w:rsid w:val="007A5EF7"/>
    <w:rsid w:val="007C7EC7"/>
    <w:rsid w:val="008132A7"/>
    <w:rsid w:val="00840C63"/>
    <w:rsid w:val="00860DA1"/>
    <w:rsid w:val="00875B9E"/>
    <w:rsid w:val="00893358"/>
    <w:rsid w:val="008C1348"/>
    <w:rsid w:val="008C71BD"/>
    <w:rsid w:val="008D31CF"/>
    <w:rsid w:val="00903471"/>
    <w:rsid w:val="009224DE"/>
    <w:rsid w:val="00934E7B"/>
    <w:rsid w:val="00947D55"/>
    <w:rsid w:val="00952C93"/>
    <w:rsid w:val="009553B2"/>
    <w:rsid w:val="00972B0C"/>
    <w:rsid w:val="00994275"/>
    <w:rsid w:val="009943B8"/>
    <w:rsid w:val="009B1C89"/>
    <w:rsid w:val="00A35A3A"/>
    <w:rsid w:val="00A523EA"/>
    <w:rsid w:val="00A6681C"/>
    <w:rsid w:val="00A743F3"/>
    <w:rsid w:val="00A93C87"/>
    <w:rsid w:val="00AC3718"/>
    <w:rsid w:val="00AD3DE4"/>
    <w:rsid w:val="00B138D6"/>
    <w:rsid w:val="00B155FB"/>
    <w:rsid w:val="00B208D2"/>
    <w:rsid w:val="00B42E76"/>
    <w:rsid w:val="00B676BD"/>
    <w:rsid w:val="00B700E6"/>
    <w:rsid w:val="00BA5CD2"/>
    <w:rsid w:val="00BB4102"/>
    <w:rsid w:val="00BB6424"/>
    <w:rsid w:val="00BF2EEB"/>
    <w:rsid w:val="00BF65F1"/>
    <w:rsid w:val="00C1103A"/>
    <w:rsid w:val="00C25E76"/>
    <w:rsid w:val="00C34CB5"/>
    <w:rsid w:val="00C40C6E"/>
    <w:rsid w:val="00C50891"/>
    <w:rsid w:val="00C53FC8"/>
    <w:rsid w:val="00C60343"/>
    <w:rsid w:val="00C6299D"/>
    <w:rsid w:val="00C632DB"/>
    <w:rsid w:val="00C63A50"/>
    <w:rsid w:val="00C83A39"/>
    <w:rsid w:val="00C97C22"/>
    <w:rsid w:val="00CA7F27"/>
    <w:rsid w:val="00CB1551"/>
    <w:rsid w:val="00CC1702"/>
    <w:rsid w:val="00CC4522"/>
    <w:rsid w:val="00CF5424"/>
    <w:rsid w:val="00D108B4"/>
    <w:rsid w:val="00D2153C"/>
    <w:rsid w:val="00D335BE"/>
    <w:rsid w:val="00D35E3E"/>
    <w:rsid w:val="00D5704E"/>
    <w:rsid w:val="00D57E33"/>
    <w:rsid w:val="00D60E0C"/>
    <w:rsid w:val="00D62DFD"/>
    <w:rsid w:val="00DA2FF7"/>
    <w:rsid w:val="00DB3EF6"/>
    <w:rsid w:val="00DD2FAA"/>
    <w:rsid w:val="00DE37B7"/>
    <w:rsid w:val="00E2204A"/>
    <w:rsid w:val="00E27553"/>
    <w:rsid w:val="00E42217"/>
    <w:rsid w:val="00E433F8"/>
    <w:rsid w:val="00E43502"/>
    <w:rsid w:val="00E45881"/>
    <w:rsid w:val="00E50BD4"/>
    <w:rsid w:val="00E720A8"/>
    <w:rsid w:val="00E829A5"/>
    <w:rsid w:val="00EC06C5"/>
    <w:rsid w:val="00EC1905"/>
    <w:rsid w:val="00F02B6B"/>
    <w:rsid w:val="00F717A5"/>
    <w:rsid w:val="00FA3FB1"/>
    <w:rsid w:val="00FB245C"/>
    <w:rsid w:val="00FB349F"/>
    <w:rsid w:val="00FB67F8"/>
    <w:rsid w:val="00FD3FC3"/>
    <w:rsid w:val="00FE308A"/>
    <w:rsid w:val="00FF1EE1"/>
    <w:rsid w:val="00FF5C6C"/>
    <w:rsid w:val="010E4972"/>
    <w:rsid w:val="01701817"/>
    <w:rsid w:val="018316DD"/>
    <w:rsid w:val="01BA4B1E"/>
    <w:rsid w:val="01BC26F9"/>
    <w:rsid w:val="01C12C3B"/>
    <w:rsid w:val="020DAE8C"/>
    <w:rsid w:val="020F4F84"/>
    <w:rsid w:val="025FDA8D"/>
    <w:rsid w:val="026515D6"/>
    <w:rsid w:val="026C9FF4"/>
    <w:rsid w:val="02A80545"/>
    <w:rsid w:val="02B491BE"/>
    <w:rsid w:val="02B6BE93"/>
    <w:rsid w:val="02C36675"/>
    <w:rsid w:val="030D2040"/>
    <w:rsid w:val="033F9165"/>
    <w:rsid w:val="0364AE8C"/>
    <w:rsid w:val="036AAD63"/>
    <w:rsid w:val="03958B9E"/>
    <w:rsid w:val="03C30A62"/>
    <w:rsid w:val="03DE74A6"/>
    <w:rsid w:val="03FA1AEE"/>
    <w:rsid w:val="04135DE0"/>
    <w:rsid w:val="04272E82"/>
    <w:rsid w:val="049458B4"/>
    <w:rsid w:val="0495E113"/>
    <w:rsid w:val="052A241B"/>
    <w:rsid w:val="0626024D"/>
    <w:rsid w:val="0627539D"/>
    <w:rsid w:val="064C9B0A"/>
    <w:rsid w:val="065DE83E"/>
    <w:rsid w:val="06680BF4"/>
    <w:rsid w:val="067072B9"/>
    <w:rsid w:val="0676C0D6"/>
    <w:rsid w:val="06A9FF07"/>
    <w:rsid w:val="06B8238E"/>
    <w:rsid w:val="06FC9ED2"/>
    <w:rsid w:val="070F4C21"/>
    <w:rsid w:val="072ABB6A"/>
    <w:rsid w:val="073DE658"/>
    <w:rsid w:val="0744AD68"/>
    <w:rsid w:val="0758603E"/>
    <w:rsid w:val="07FC3EB8"/>
    <w:rsid w:val="08101BAD"/>
    <w:rsid w:val="08130288"/>
    <w:rsid w:val="08E0BC92"/>
    <w:rsid w:val="08F4BACB"/>
    <w:rsid w:val="09ADFD6C"/>
    <w:rsid w:val="09CF325F"/>
    <w:rsid w:val="09F00B7C"/>
    <w:rsid w:val="0A201262"/>
    <w:rsid w:val="0A35D246"/>
    <w:rsid w:val="0A40625C"/>
    <w:rsid w:val="0A4FA7AA"/>
    <w:rsid w:val="0A554B90"/>
    <w:rsid w:val="0A9C6EDC"/>
    <w:rsid w:val="0A9EB8F8"/>
    <w:rsid w:val="0B3FF106"/>
    <w:rsid w:val="0B47BB5F"/>
    <w:rsid w:val="0B64820D"/>
    <w:rsid w:val="0B6715E0"/>
    <w:rsid w:val="0B879A6A"/>
    <w:rsid w:val="0BAB7D51"/>
    <w:rsid w:val="0BBDE57D"/>
    <w:rsid w:val="0BDA81F0"/>
    <w:rsid w:val="0BE61DBE"/>
    <w:rsid w:val="0BF33976"/>
    <w:rsid w:val="0C235698"/>
    <w:rsid w:val="0C261A59"/>
    <w:rsid w:val="0C979C25"/>
    <w:rsid w:val="0C9A0EF1"/>
    <w:rsid w:val="0D0516AC"/>
    <w:rsid w:val="0D06CCAF"/>
    <w:rsid w:val="0D218380"/>
    <w:rsid w:val="0D85D525"/>
    <w:rsid w:val="0DAAC1D9"/>
    <w:rsid w:val="0DBFF8F3"/>
    <w:rsid w:val="0DDBF2A6"/>
    <w:rsid w:val="0DF204DB"/>
    <w:rsid w:val="0E40C02E"/>
    <w:rsid w:val="0E60D858"/>
    <w:rsid w:val="0E8317E9"/>
    <w:rsid w:val="0EF44FD2"/>
    <w:rsid w:val="0F3C025D"/>
    <w:rsid w:val="0F43EF74"/>
    <w:rsid w:val="0F7A0A5D"/>
    <w:rsid w:val="0FBBD06E"/>
    <w:rsid w:val="10257548"/>
    <w:rsid w:val="104C5D21"/>
    <w:rsid w:val="104FA72B"/>
    <w:rsid w:val="1080ACE2"/>
    <w:rsid w:val="1086D4D5"/>
    <w:rsid w:val="108923D7"/>
    <w:rsid w:val="108AC69B"/>
    <w:rsid w:val="10C23779"/>
    <w:rsid w:val="10E947E9"/>
    <w:rsid w:val="10F96BC8"/>
    <w:rsid w:val="11968E87"/>
    <w:rsid w:val="11E50FD1"/>
    <w:rsid w:val="12129DF1"/>
    <w:rsid w:val="123C7FE1"/>
    <w:rsid w:val="127C7333"/>
    <w:rsid w:val="128765EA"/>
    <w:rsid w:val="12B46314"/>
    <w:rsid w:val="12E5FD83"/>
    <w:rsid w:val="12E7DF68"/>
    <w:rsid w:val="12F617C8"/>
    <w:rsid w:val="13234DEF"/>
    <w:rsid w:val="132B1506"/>
    <w:rsid w:val="134421E1"/>
    <w:rsid w:val="1352CEAD"/>
    <w:rsid w:val="1375993D"/>
    <w:rsid w:val="13E56138"/>
    <w:rsid w:val="141307F7"/>
    <w:rsid w:val="14167FDA"/>
    <w:rsid w:val="1432A3CB"/>
    <w:rsid w:val="1432CA0B"/>
    <w:rsid w:val="1483F1D5"/>
    <w:rsid w:val="14A78F42"/>
    <w:rsid w:val="14B68295"/>
    <w:rsid w:val="14DC0C6D"/>
    <w:rsid w:val="14E339BB"/>
    <w:rsid w:val="14EE9F0E"/>
    <w:rsid w:val="14FF20D2"/>
    <w:rsid w:val="1542E62B"/>
    <w:rsid w:val="158DDB60"/>
    <w:rsid w:val="15B79505"/>
    <w:rsid w:val="15D31189"/>
    <w:rsid w:val="1610EEE4"/>
    <w:rsid w:val="1661D045"/>
    <w:rsid w:val="16834082"/>
    <w:rsid w:val="16C0AB7A"/>
    <w:rsid w:val="16CE4086"/>
    <w:rsid w:val="16E9D278"/>
    <w:rsid w:val="16EC9029"/>
    <w:rsid w:val="17018EB4"/>
    <w:rsid w:val="1738D623"/>
    <w:rsid w:val="175356DC"/>
    <w:rsid w:val="175C82AC"/>
    <w:rsid w:val="176EC8D4"/>
    <w:rsid w:val="176FAEAD"/>
    <w:rsid w:val="177814FA"/>
    <w:rsid w:val="17D97FCB"/>
    <w:rsid w:val="181B391D"/>
    <w:rsid w:val="183751A5"/>
    <w:rsid w:val="186D39FF"/>
    <w:rsid w:val="189C7D4C"/>
    <w:rsid w:val="18A9CCC4"/>
    <w:rsid w:val="18AFAEB7"/>
    <w:rsid w:val="190BB758"/>
    <w:rsid w:val="190EFD44"/>
    <w:rsid w:val="198BF159"/>
    <w:rsid w:val="198C3D7A"/>
    <w:rsid w:val="199ADEC3"/>
    <w:rsid w:val="199AED7A"/>
    <w:rsid w:val="19A46204"/>
    <w:rsid w:val="19B8260C"/>
    <w:rsid w:val="19C1B373"/>
    <w:rsid w:val="19E9BB76"/>
    <w:rsid w:val="1A2C12FF"/>
    <w:rsid w:val="1A32C2B7"/>
    <w:rsid w:val="1A4E1193"/>
    <w:rsid w:val="1A4F28BB"/>
    <w:rsid w:val="1ACD08C3"/>
    <w:rsid w:val="1AF60BF5"/>
    <w:rsid w:val="1B019B78"/>
    <w:rsid w:val="1B0CD4B3"/>
    <w:rsid w:val="1B0D6B62"/>
    <w:rsid w:val="1B0ED405"/>
    <w:rsid w:val="1B1825FE"/>
    <w:rsid w:val="1B3C67D0"/>
    <w:rsid w:val="1BB7B42B"/>
    <w:rsid w:val="1BC9AFFD"/>
    <w:rsid w:val="1BDDD618"/>
    <w:rsid w:val="1C0F7C70"/>
    <w:rsid w:val="1C17880F"/>
    <w:rsid w:val="1C572326"/>
    <w:rsid w:val="1C6428B0"/>
    <w:rsid w:val="1C6B77BD"/>
    <w:rsid w:val="1C82BBF9"/>
    <w:rsid w:val="1C9DD8D7"/>
    <w:rsid w:val="1CB7EE8B"/>
    <w:rsid w:val="1CC54F88"/>
    <w:rsid w:val="1CE7F94E"/>
    <w:rsid w:val="1D0211A1"/>
    <w:rsid w:val="1D468C01"/>
    <w:rsid w:val="1D61AFD4"/>
    <w:rsid w:val="1D67FDF5"/>
    <w:rsid w:val="1D946CB0"/>
    <w:rsid w:val="1DB06023"/>
    <w:rsid w:val="1DFE037E"/>
    <w:rsid w:val="1E3D658C"/>
    <w:rsid w:val="1E612BC6"/>
    <w:rsid w:val="1E8BD4DC"/>
    <w:rsid w:val="1EB02E0A"/>
    <w:rsid w:val="1ECE9529"/>
    <w:rsid w:val="1EF6AA29"/>
    <w:rsid w:val="1F31E2D8"/>
    <w:rsid w:val="1F4754E5"/>
    <w:rsid w:val="1F8B183F"/>
    <w:rsid w:val="1F99E8E2"/>
    <w:rsid w:val="1F9B22A1"/>
    <w:rsid w:val="1FAAF100"/>
    <w:rsid w:val="1FC3CB5D"/>
    <w:rsid w:val="1FC8175E"/>
    <w:rsid w:val="20354F9B"/>
    <w:rsid w:val="205EC676"/>
    <w:rsid w:val="205ECE76"/>
    <w:rsid w:val="206A658A"/>
    <w:rsid w:val="20B76CFC"/>
    <w:rsid w:val="20B77BD5"/>
    <w:rsid w:val="20EB8287"/>
    <w:rsid w:val="20FC1011"/>
    <w:rsid w:val="20FDD080"/>
    <w:rsid w:val="210BBEF0"/>
    <w:rsid w:val="2129C6FE"/>
    <w:rsid w:val="2151C320"/>
    <w:rsid w:val="215A682C"/>
    <w:rsid w:val="21732382"/>
    <w:rsid w:val="219E0A04"/>
    <w:rsid w:val="21DBA4FE"/>
    <w:rsid w:val="21EDAA1E"/>
    <w:rsid w:val="21EF8B2B"/>
    <w:rsid w:val="2209944E"/>
    <w:rsid w:val="225ABDDB"/>
    <w:rsid w:val="2268227A"/>
    <w:rsid w:val="2288E199"/>
    <w:rsid w:val="22B17E6C"/>
    <w:rsid w:val="22F74599"/>
    <w:rsid w:val="235B5785"/>
    <w:rsid w:val="23715FA7"/>
    <w:rsid w:val="237E1250"/>
    <w:rsid w:val="2381BF11"/>
    <w:rsid w:val="23AB9832"/>
    <w:rsid w:val="23EF1C97"/>
    <w:rsid w:val="23F57E96"/>
    <w:rsid w:val="241B9FEE"/>
    <w:rsid w:val="242532C4"/>
    <w:rsid w:val="2432D47B"/>
    <w:rsid w:val="244299DA"/>
    <w:rsid w:val="24C80A38"/>
    <w:rsid w:val="24E74EBE"/>
    <w:rsid w:val="24E9EBBD"/>
    <w:rsid w:val="24EABA12"/>
    <w:rsid w:val="2522AC07"/>
    <w:rsid w:val="25383C60"/>
    <w:rsid w:val="253CC751"/>
    <w:rsid w:val="256516D0"/>
    <w:rsid w:val="257A3B11"/>
    <w:rsid w:val="257F7BE6"/>
    <w:rsid w:val="25B8477C"/>
    <w:rsid w:val="263034B5"/>
    <w:rsid w:val="263FF2FD"/>
    <w:rsid w:val="265A20CE"/>
    <w:rsid w:val="2662D351"/>
    <w:rsid w:val="2663FC07"/>
    <w:rsid w:val="266AE97B"/>
    <w:rsid w:val="270A16DA"/>
    <w:rsid w:val="270AA5F8"/>
    <w:rsid w:val="271A992B"/>
    <w:rsid w:val="273697F7"/>
    <w:rsid w:val="27377F33"/>
    <w:rsid w:val="2757DF76"/>
    <w:rsid w:val="279EDCDB"/>
    <w:rsid w:val="27FEA3B2"/>
    <w:rsid w:val="28386E06"/>
    <w:rsid w:val="2847D2C9"/>
    <w:rsid w:val="287B2616"/>
    <w:rsid w:val="28800CC8"/>
    <w:rsid w:val="28EC900A"/>
    <w:rsid w:val="28FA017D"/>
    <w:rsid w:val="295B4294"/>
    <w:rsid w:val="2972B8B5"/>
    <w:rsid w:val="2A528531"/>
    <w:rsid w:val="2A559739"/>
    <w:rsid w:val="2AEC7EF6"/>
    <w:rsid w:val="2B037945"/>
    <w:rsid w:val="2B42B14C"/>
    <w:rsid w:val="2B6947B3"/>
    <w:rsid w:val="2B700EC8"/>
    <w:rsid w:val="2B7EE757"/>
    <w:rsid w:val="2B819B0E"/>
    <w:rsid w:val="2BF7E2CB"/>
    <w:rsid w:val="2C098E1A"/>
    <w:rsid w:val="2C4679BC"/>
    <w:rsid w:val="2C61551A"/>
    <w:rsid w:val="2C7B7E8B"/>
    <w:rsid w:val="2CCF791F"/>
    <w:rsid w:val="2CE60E6A"/>
    <w:rsid w:val="2CE86344"/>
    <w:rsid w:val="2D7094D2"/>
    <w:rsid w:val="2D82FD9E"/>
    <w:rsid w:val="2D891DFE"/>
    <w:rsid w:val="2E125E95"/>
    <w:rsid w:val="2E30E26D"/>
    <w:rsid w:val="2E7F5E52"/>
    <w:rsid w:val="2EA3A53D"/>
    <w:rsid w:val="2EAFD3B1"/>
    <w:rsid w:val="2EC91C91"/>
    <w:rsid w:val="2F059C05"/>
    <w:rsid w:val="2F355DB1"/>
    <w:rsid w:val="2F5584DE"/>
    <w:rsid w:val="2F5F6D1D"/>
    <w:rsid w:val="2F630E63"/>
    <w:rsid w:val="2F6EDBBC"/>
    <w:rsid w:val="2F78E7C6"/>
    <w:rsid w:val="2F7DED01"/>
    <w:rsid w:val="2F863FB4"/>
    <w:rsid w:val="2FA166CA"/>
    <w:rsid w:val="2FCDB0D4"/>
    <w:rsid w:val="2FEDB6BF"/>
    <w:rsid w:val="302FD114"/>
    <w:rsid w:val="3046E278"/>
    <w:rsid w:val="306CFA8F"/>
    <w:rsid w:val="30770122"/>
    <w:rsid w:val="307AFD29"/>
    <w:rsid w:val="30B14CCB"/>
    <w:rsid w:val="30B6EE6A"/>
    <w:rsid w:val="30DB3F4C"/>
    <w:rsid w:val="30E00190"/>
    <w:rsid w:val="3146FFAA"/>
    <w:rsid w:val="315CD998"/>
    <w:rsid w:val="31B05048"/>
    <w:rsid w:val="31E0E0FF"/>
    <w:rsid w:val="322E4FF8"/>
    <w:rsid w:val="3253497D"/>
    <w:rsid w:val="32677BDF"/>
    <w:rsid w:val="32AFDCD6"/>
    <w:rsid w:val="32DD233E"/>
    <w:rsid w:val="331A1121"/>
    <w:rsid w:val="332DCBD4"/>
    <w:rsid w:val="333D1DC1"/>
    <w:rsid w:val="33511056"/>
    <w:rsid w:val="3364DFB5"/>
    <w:rsid w:val="3377E374"/>
    <w:rsid w:val="33B50D99"/>
    <w:rsid w:val="33BA2717"/>
    <w:rsid w:val="3437C0A3"/>
    <w:rsid w:val="3440887A"/>
    <w:rsid w:val="34E58EA0"/>
    <w:rsid w:val="351EDB7A"/>
    <w:rsid w:val="352FCB30"/>
    <w:rsid w:val="3551ED91"/>
    <w:rsid w:val="355F50B1"/>
    <w:rsid w:val="3567D5EA"/>
    <w:rsid w:val="356E1201"/>
    <w:rsid w:val="35870946"/>
    <w:rsid w:val="35AC1E87"/>
    <w:rsid w:val="35C29A01"/>
    <w:rsid w:val="3657CE69"/>
    <w:rsid w:val="367E663C"/>
    <w:rsid w:val="3686F6FA"/>
    <w:rsid w:val="36B7CA86"/>
    <w:rsid w:val="36DB38B9"/>
    <w:rsid w:val="36F06160"/>
    <w:rsid w:val="370BB833"/>
    <w:rsid w:val="3727EFF9"/>
    <w:rsid w:val="376A8DB0"/>
    <w:rsid w:val="379AC44D"/>
    <w:rsid w:val="37A37598"/>
    <w:rsid w:val="37B3C9DD"/>
    <w:rsid w:val="37DEF181"/>
    <w:rsid w:val="37EB4C17"/>
    <w:rsid w:val="37ECB496"/>
    <w:rsid w:val="37FF4F89"/>
    <w:rsid w:val="38584B3E"/>
    <w:rsid w:val="38B387E7"/>
    <w:rsid w:val="3912BB15"/>
    <w:rsid w:val="3943D98B"/>
    <w:rsid w:val="394FD3AF"/>
    <w:rsid w:val="39564ABE"/>
    <w:rsid w:val="39E85492"/>
    <w:rsid w:val="3A046291"/>
    <w:rsid w:val="3A3D73AD"/>
    <w:rsid w:val="3A515358"/>
    <w:rsid w:val="3A6620B4"/>
    <w:rsid w:val="3AFA1E43"/>
    <w:rsid w:val="3AFB5F00"/>
    <w:rsid w:val="3B33740F"/>
    <w:rsid w:val="3B7ADF87"/>
    <w:rsid w:val="3BA871AD"/>
    <w:rsid w:val="3C40938E"/>
    <w:rsid w:val="3C6232AA"/>
    <w:rsid w:val="3CB8141D"/>
    <w:rsid w:val="3CBAD2DD"/>
    <w:rsid w:val="3CCAAC2F"/>
    <w:rsid w:val="3CD5F174"/>
    <w:rsid w:val="3CD90732"/>
    <w:rsid w:val="3D04DA78"/>
    <w:rsid w:val="3D2F835A"/>
    <w:rsid w:val="3D4A142E"/>
    <w:rsid w:val="3DD9C334"/>
    <w:rsid w:val="3DDEC046"/>
    <w:rsid w:val="3E55FD95"/>
    <w:rsid w:val="3E5F83F1"/>
    <w:rsid w:val="3EC9C483"/>
    <w:rsid w:val="3EDFEEF3"/>
    <w:rsid w:val="3EFB6F7F"/>
    <w:rsid w:val="3F2290CD"/>
    <w:rsid w:val="3F2CDB52"/>
    <w:rsid w:val="3F969427"/>
    <w:rsid w:val="3FC16F5D"/>
    <w:rsid w:val="3FC7BE90"/>
    <w:rsid w:val="3FE74418"/>
    <w:rsid w:val="3FF82C7D"/>
    <w:rsid w:val="4048B008"/>
    <w:rsid w:val="404E6148"/>
    <w:rsid w:val="405AE15A"/>
    <w:rsid w:val="40610C2A"/>
    <w:rsid w:val="40A7196D"/>
    <w:rsid w:val="40D8AFB0"/>
    <w:rsid w:val="40E1CBD9"/>
    <w:rsid w:val="410BB36A"/>
    <w:rsid w:val="4126D87B"/>
    <w:rsid w:val="412FFDD4"/>
    <w:rsid w:val="41A84C8D"/>
    <w:rsid w:val="41A9402D"/>
    <w:rsid w:val="41B28515"/>
    <w:rsid w:val="41C82FB7"/>
    <w:rsid w:val="42144455"/>
    <w:rsid w:val="427F770F"/>
    <w:rsid w:val="42E1D604"/>
    <w:rsid w:val="42EABDB4"/>
    <w:rsid w:val="42F30645"/>
    <w:rsid w:val="430ABCAC"/>
    <w:rsid w:val="433F7553"/>
    <w:rsid w:val="437E0DEA"/>
    <w:rsid w:val="439F1649"/>
    <w:rsid w:val="44084729"/>
    <w:rsid w:val="4432E54F"/>
    <w:rsid w:val="444F4CE3"/>
    <w:rsid w:val="448A0BC8"/>
    <w:rsid w:val="44A8E118"/>
    <w:rsid w:val="44B11396"/>
    <w:rsid w:val="44D86E25"/>
    <w:rsid w:val="4544DC35"/>
    <w:rsid w:val="4584EFCC"/>
    <w:rsid w:val="459C2F3A"/>
    <w:rsid w:val="45CE6EFC"/>
    <w:rsid w:val="45DB8B40"/>
    <w:rsid w:val="45EC611A"/>
    <w:rsid w:val="45ED900A"/>
    <w:rsid w:val="460FA274"/>
    <w:rsid w:val="464AFCB2"/>
    <w:rsid w:val="4683B3C9"/>
    <w:rsid w:val="46A925CA"/>
    <w:rsid w:val="46BCC10B"/>
    <w:rsid w:val="46D64664"/>
    <w:rsid w:val="46E3BDAF"/>
    <w:rsid w:val="46E7B5B5"/>
    <w:rsid w:val="46F08EFE"/>
    <w:rsid w:val="4717579D"/>
    <w:rsid w:val="471BD4E7"/>
    <w:rsid w:val="47308355"/>
    <w:rsid w:val="473CC04D"/>
    <w:rsid w:val="475CF483"/>
    <w:rsid w:val="47691E03"/>
    <w:rsid w:val="477A73DB"/>
    <w:rsid w:val="47915398"/>
    <w:rsid w:val="47AE2DFE"/>
    <w:rsid w:val="47DCF834"/>
    <w:rsid w:val="48251F9D"/>
    <w:rsid w:val="482CA676"/>
    <w:rsid w:val="482E3C33"/>
    <w:rsid w:val="484683C0"/>
    <w:rsid w:val="486294E0"/>
    <w:rsid w:val="488022AF"/>
    <w:rsid w:val="488D2E20"/>
    <w:rsid w:val="48A86E31"/>
    <w:rsid w:val="48AF7A97"/>
    <w:rsid w:val="495D6722"/>
    <w:rsid w:val="4965BB47"/>
    <w:rsid w:val="497FDFAB"/>
    <w:rsid w:val="49F53CB4"/>
    <w:rsid w:val="4A2C233E"/>
    <w:rsid w:val="4A5E1C84"/>
    <w:rsid w:val="4A6E44E5"/>
    <w:rsid w:val="4A73F6F0"/>
    <w:rsid w:val="4AB1E7E8"/>
    <w:rsid w:val="4B3559A8"/>
    <w:rsid w:val="4B45241A"/>
    <w:rsid w:val="4B810D30"/>
    <w:rsid w:val="4B88B83F"/>
    <w:rsid w:val="4B9C80AD"/>
    <w:rsid w:val="4BD29E8C"/>
    <w:rsid w:val="4BE58A72"/>
    <w:rsid w:val="4C13F667"/>
    <w:rsid w:val="4C1F5E66"/>
    <w:rsid w:val="4C4C391C"/>
    <w:rsid w:val="4C85DAF8"/>
    <w:rsid w:val="4C890972"/>
    <w:rsid w:val="4C9F9332"/>
    <w:rsid w:val="4CB7C093"/>
    <w:rsid w:val="4CC708A9"/>
    <w:rsid w:val="4CC9A942"/>
    <w:rsid w:val="4CE0D09F"/>
    <w:rsid w:val="4D163BA9"/>
    <w:rsid w:val="4D18BD53"/>
    <w:rsid w:val="4D605524"/>
    <w:rsid w:val="4D73ED3D"/>
    <w:rsid w:val="4DBFCEA2"/>
    <w:rsid w:val="4DD8A960"/>
    <w:rsid w:val="4DED5071"/>
    <w:rsid w:val="4DF529BF"/>
    <w:rsid w:val="4E07F2CE"/>
    <w:rsid w:val="4E0BBC27"/>
    <w:rsid w:val="4E30FBDD"/>
    <w:rsid w:val="4E5BBBB5"/>
    <w:rsid w:val="4E77BA73"/>
    <w:rsid w:val="4E8328D2"/>
    <w:rsid w:val="4EF8478A"/>
    <w:rsid w:val="4F53D7FA"/>
    <w:rsid w:val="4FDF8B9A"/>
    <w:rsid w:val="5019B154"/>
    <w:rsid w:val="502639E7"/>
    <w:rsid w:val="50BE1865"/>
    <w:rsid w:val="50DE5172"/>
    <w:rsid w:val="5122556B"/>
    <w:rsid w:val="51891A20"/>
    <w:rsid w:val="51981A70"/>
    <w:rsid w:val="51AF9FB8"/>
    <w:rsid w:val="51C36881"/>
    <w:rsid w:val="52441B14"/>
    <w:rsid w:val="5254A31B"/>
    <w:rsid w:val="525D77A5"/>
    <w:rsid w:val="527CF43A"/>
    <w:rsid w:val="52C0809C"/>
    <w:rsid w:val="52FF8341"/>
    <w:rsid w:val="5308AB91"/>
    <w:rsid w:val="530D807A"/>
    <w:rsid w:val="5323DC78"/>
    <w:rsid w:val="532E29FD"/>
    <w:rsid w:val="5363A460"/>
    <w:rsid w:val="537E66CE"/>
    <w:rsid w:val="538CDF1E"/>
    <w:rsid w:val="5393B48F"/>
    <w:rsid w:val="53BCC9B3"/>
    <w:rsid w:val="53D9F569"/>
    <w:rsid w:val="543B4DA6"/>
    <w:rsid w:val="544D8C26"/>
    <w:rsid w:val="544DC875"/>
    <w:rsid w:val="5484B430"/>
    <w:rsid w:val="54C0293B"/>
    <w:rsid w:val="54F6F67B"/>
    <w:rsid w:val="554EC051"/>
    <w:rsid w:val="5577847A"/>
    <w:rsid w:val="559F601A"/>
    <w:rsid w:val="55A40E43"/>
    <w:rsid w:val="55F40C94"/>
    <w:rsid w:val="5605DEE3"/>
    <w:rsid w:val="5624E3D0"/>
    <w:rsid w:val="5636C5DD"/>
    <w:rsid w:val="5661A198"/>
    <w:rsid w:val="569EC0ED"/>
    <w:rsid w:val="56C82C91"/>
    <w:rsid w:val="56EC2346"/>
    <w:rsid w:val="574D0733"/>
    <w:rsid w:val="58141FB7"/>
    <w:rsid w:val="584C2E73"/>
    <w:rsid w:val="584C8855"/>
    <w:rsid w:val="5864E7E5"/>
    <w:rsid w:val="5866E6B7"/>
    <w:rsid w:val="58820BEB"/>
    <w:rsid w:val="58918252"/>
    <w:rsid w:val="5895A14F"/>
    <w:rsid w:val="58D2FADE"/>
    <w:rsid w:val="58D7C582"/>
    <w:rsid w:val="597FFD67"/>
    <w:rsid w:val="59D3AB2D"/>
    <w:rsid w:val="59E944B5"/>
    <w:rsid w:val="5ABF8758"/>
    <w:rsid w:val="5B0F1195"/>
    <w:rsid w:val="5B199F0E"/>
    <w:rsid w:val="5B2C5A9E"/>
    <w:rsid w:val="5B4BFC98"/>
    <w:rsid w:val="5B54C07C"/>
    <w:rsid w:val="5B7012A8"/>
    <w:rsid w:val="5B7B0AFB"/>
    <w:rsid w:val="5B89C98C"/>
    <w:rsid w:val="5BB4727D"/>
    <w:rsid w:val="5BD0C885"/>
    <w:rsid w:val="5C26059F"/>
    <w:rsid w:val="5C73F8B6"/>
    <w:rsid w:val="5C9D8645"/>
    <w:rsid w:val="5CA8DB5A"/>
    <w:rsid w:val="5CC65325"/>
    <w:rsid w:val="5CF3DDCF"/>
    <w:rsid w:val="5CF65057"/>
    <w:rsid w:val="5D3E019C"/>
    <w:rsid w:val="5D5C4119"/>
    <w:rsid w:val="5D7D592D"/>
    <w:rsid w:val="5D9AD80F"/>
    <w:rsid w:val="5D9E0B45"/>
    <w:rsid w:val="5DBC1BAB"/>
    <w:rsid w:val="5DE4695C"/>
    <w:rsid w:val="5E001F20"/>
    <w:rsid w:val="5E037F12"/>
    <w:rsid w:val="5E0B4A14"/>
    <w:rsid w:val="5E1AD9E8"/>
    <w:rsid w:val="5E9817F6"/>
    <w:rsid w:val="5EB53CEC"/>
    <w:rsid w:val="5EDD0286"/>
    <w:rsid w:val="5F0F23C9"/>
    <w:rsid w:val="5F4336DB"/>
    <w:rsid w:val="5F818F93"/>
    <w:rsid w:val="5F8A9631"/>
    <w:rsid w:val="5FACC755"/>
    <w:rsid w:val="5FC5E1D5"/>
    <w:rsid w:val="5FDEB6D2"/>
    <w:rsid w:val="5FE83D76"/>
    <w:rsid w:val="600714C6"/>
    <w:rsid w:val="60266B1D"/>
    <w:rsid w:val="60298CE0"/>
    <w:rsid w:val="605A274F"/>
    <w:rsid w:val="606E6F65"/>
    <w:rsid w:val="606E9301"/>
    <w:rsid w:val="607CDE0B"/>
    <w:rsid w:val="607E258D"/>
    <w:rsid w:val="60AC2849"/>
    <w:rsid w:val="60C24211"/>
    <w:rsid w:val="60D1BFCB"/>
    <w:rsid w:val="61660996"/>
    <w:rsid w:val="61661D76"/>
    <w:rsid w:val="6186DE12"/>
    <w:rsid w:val="6187386F"/>
    <w:rsid w:val="61BF16C0"/>
    <w:rsid w:val="61CBEBA4"/>
    <w:rsid w:val="61EE59DD"/>
    <w:rsid w:val="622EDC50"/>
    <w:rsid w:val="6242E5C2"/>
    <w:rsid w:val="626E4932"/>
    <w:rsid w:val="628B6362"/>
    <w:rsid w:val="62990CF0"/>
    <w:rsid w:val="62BDAB3E"/>
    <w:rsid w:val="62CB398E"/>
    <w:rsid w:val="633165E5"/>
    <w:rsid w:val="6350938F"/>
    <w:rsid w:val="637CEADE"/>
    <w:rsid w:val="63BA3D9F"/>
    <w:rsid w:val="63BBB53E"/>
    <w:rsid w:val="63C9CC33"/>
    <w:rsid w:val="63D59255"/>
    <w:rsid w:val="64131C3C"/>
    <w:rsid w:val="6431A974"/>
    <w:rsid w:val="643699EC"/>
    <w:rsid w:val="649E3535"/>
    <w:rsid w:val="64B0B4A2"/>
    <w:rsid w:val="64E5255B"/>
    <w:rsid w:val="64FE876B"/>
    <w:rsid w:val="65191151"/>
    <w:rsid w:val="652F7A85"/>
    <w:rsid w:val="6530E62E"/>
    <w:rsid w:val="655F9C44"/>
    <w:rsid w:val="65799F07"/>
    <w:rsid w:val="65A04B9E"/>
    <w:rsid w:val="662D1B0E"/>
    <w:rsid w:val="667DD353"/>
    <w:rsid w:val="66BF311D"/>
    <w:rsid w:val="66C07BB4"/>
    <w:rsid w:val="66D3848A"/>
    <w:rsid w:val="66DE0C5E"/>
    <w:rsid w:val="66F6CAFC"/>
    <w:rsid w:val="671B69E1"/>
    <w:rsid w:val="67646274"/>
    <w:rsid w:val="67A4DF5F"/>
    <w:rsid w:val="67A827CA"/>
    <w:rsid w:val="67BEE266"/>
    <w:rsid w:val="681DCD1F"/>
    <w:rsid w:val="6893CB6D"/>
    <w:rsid w:val="68A1F573"/>
    <w:rsid w:val="68C619A7"/>
    <w:rsid w:val="68DC897B"/>
    <w:rsid w:val="68F81A54"/>
    <w:rsid w:val="692664DD"/>
    <w:rsid w:val="6942A833"/>
    <w:rsid w:val="6955BB37"/>
    <w:rsid w:val="69ABDBFE"/>
    <w:rsid w:val="69C28CB4"/>
    <w:rsid w:val="69FE94B4"/>
    <w:rsid w:val="6A0EA862"/>
    <w:rsid w:val="6A4732FB"/>
    <w:rsid w:val="6ADE66B2"/>
    <w:rsid w:val="6B034697"/>
    <w:rsid w:val="6B25AD0A"/>
    <w:rsid w:val="6B3A97B5"/>
    <w:rsid w:val="6B5AA9AB"/>
    <w:rsid w:val="6B94C5D6"/>
    <w:rsid w:val="6C126A91"/>
    <w:rsid w:val="6C56CDCB"/>
    <w:rsid w:val="6C8CFEC3"/>
    <w:rsid w:val="6CC7CE2F"/>
    <w:rsid w:val="6CE7929E"/>
    <w:rsid w:val="6D15A6AC"/>
    <w:rsid w:val="6D59A7B7"/>
    <w:rsid w:val="6D5A0942"/>
    <w:rsid w:val="6DB6682C"/>
    <w:rsid w:val="6DBCDA22"/>
    <w:rsid w:val="6DE820BE"/>
    <w:rsid w:val="6DFF094C"/>
    <w:rsid w:val="6E01E501"/>
    <w:rsid w:val="6E5F8D68"/>
    <w:rsid w:val="6E69120C"/>
    <w:rsid w:val="6E849560"/>
    <w:rsid w:val="6EC31520"/>
    <w:rsid w:val="6ED876C7"/>
    <w:rsid w:val="6EECA8B5"/>
    <w:rsid w:val="6F5403DD"/>
    <w:rsid w:val="6F7E5020"/>
    <w:rsid w:val="6F8E0D7D"/>
    <w:rsid w:val="6F907537"/>
    <w:rsid w:val="6FF57EE2"/>
    <w:rsid w:val="6FF5A75B"/>
    <w:rsid w:val="6FFA313E"/>
    <w:rsid w:val="700BD46A"/>
    <w:rsid w:val="701AE485"/>
    <w:rsid w:val="705BABAB"/>
    <w:rsid w:val="7073788E"/>
    <w:rsid w:val="70BD6164"/>
    <w:rsid w:val="70CAF483"/>
    <w:rsid w:val="70EA90BC"/>
    <w:rsid w:val="70FC9E88"/>
    <w:rsid w:val="70FCB635"/>
    <w:rsid w:val="7139A45D"/>
    <w:rsid w:val="71943653"/>
    <w:rsid w:val="71D1B07C"/>
    <w:rsid w:val="71EB2335"/>
    <w:rsid w:val="71FFE02E"/>
    <w:rsid w:val="7201027F"/>
    <w:rsid w:val="721C8C63"/>
    <w:rsid w:val="725317ED"/>
    <w:rsid w:val="726F9F96"/>
    <w:rsid w:val="7273D94F"/>
    <w:rsid w:val="727A59EA"/>
    <w:rsid w:val="727A8833"/>
    <w:rsid w:val="7286611D"/>
    <w:rsid w:val="7290844A"/>
    <w:rsid w:val="72A87F44"/>
    <w:rsid w:val="72BAD9A9"/>
    <w:rsid w:val="72CC2855"/>
    <w:rsid w:val="72DB0C68"/>
    <w:rsid w:val="7341F7EB"/>
    <w:rsid w:val="735C83A3"/>
    <w:rsid w:val="739FC00F"/>
    <w:rsid w:val="73CCD4B2"/>
    <w:rsid w:val="73D10EFD"/>
    <w:rsid w:val="73DB62C7"/>
    <w:rsid w:val="741E5A74"/>
    <w:rsid w:val="7465CC63"/>
    <w:rsid w:val="74A43D26"/>
    <w:rsid w:val="74A5CDAE"/>
    <w:rsid w:val="74B33032"/>
    <w:rsid w:val="74DE01B1"/>
    <w:rsid w:val="74EBA781"/>
    <w:rsid w:val="75A9B643"/>
    <w:rsid w:val="75AFCAEB"/>
    <w:rsid w:val="75B0EB37"/>
    <w:rsid w:val="75BD4FD9"/>
    <w:rsid w:val="75CB96F2"/>
    <w:rsid w:val="7650BF74"/>
    <w:rsid w:val="76C54124"/>
    <w:rsid w:val="76D9E0F8"/>
    <w:rsid w:val="7750E208"/>
    <w:rsid w:val="77FB0A24"/>
    <w:rsid w:val="782F501D"/>
    <w:rsid w:val="7849B13D"/>
    <w:rsid w:val="7867AC37"/>
    <w:rsid w:val="7871E197"/>
    <w:rsid w:val="788DBD5E"/>
    <w:rsid w:val="78C15773"/>
    <w:rsid w:val="78F6D1E7"/>
    <w:rsid w:val="790E9CBF"/>
    <w:rsid w:val="791C4B1F"/>
    <w:rsid w:val="7969F747"/>
    <w:rsid w:val="797F917F"/>
    <w:rsid w:val="79A2B148"/>
    <w:rsid w:val="79A4313D"/>
    <w:rsid w:val="79B94CDF"/>
    <w:rsid w:val="79E2F47B"/>
    <w:rsid w:val="79F836F3"/>
    <w:rsid w:val="7A0E20F5"/>
    <w:rsid w:val="7A23433C"/>
    <w:rsid w:val="7A43A983"/>
    <w:rsid w:val="7A5C8D12"/>
    <w:rsid w:val="7A61E0A2"/>
    <w:rsid w:val="7A899D76"/>
    <w:rsid w:val="7ACD62C5"/>
    <w:rsid w:val="7ADB621F"/>
    <w:rsid w:val="7B152363"/>
    <w:rsid w:val="7BA7FD6F"/>
    <w:rsid w:val="7BF6C5BF"/>
    <w:rsid w:val="7C33EE7A"/>
    <w:rsid w:val="7C6597AD"/>
    <w:rsid w:val="7CB8AD4B"/>
    <w:rsid w:val="7CE08CAC"/>
    <w:rsid w:val="7CE7C58A"/>
    <w:rsid w:val="7D098D94"/>
    <w:rsid w:val="7D55F728"/>
    <w:rsid w:val="7D754BFE"/>
    <w:rsid w:val="7D8CAC6B"/>
    <w:rsid w:val="7D8FD908"/>
    <w:rsid w:val="7DCBC734"/>
    <w:rsid w:val="7DEC47FC"/>
    <w:rsid w:val="7DFA1565"/>
    <w:rsid w:val="7E083DF8"/>
    <w:rsid w:val="7E9728B1"/>
    <w:rsid w:val="7EB42AF0"/>
    <w:rsid w:val="7ED5F556"/>
    <w:rsid w:val="7ED77E28"/>
    <w:rsid w:val="7ED963AB"/>
    <w:rsid w:val="7EDEE66F"/>
    <w:rsid w:val="7F01A392"/>
    <w:rsid w:val="7F19DB53"/>
    <w:rsid w:val="7F2C58A0"/>
    <w:rsid w:val="7F826D94"/>
    <w:rsid w:val="7F9EC1A0"/>
    <w:rsid w:val="7FAF3E9F"/>
    <w:rsid w:val="7FBF3E33"/>
    <w:rsid w:val="7FFB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1ABB4"/>
  <w15:chartTrackingRefBased/>
  <w15:docId w15:val="{0F8ED6B2-C9FF-4EB5-8FF6-3FDEAB4D7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AC3718"/>
    <w:pPr>
      <w:keepNext/>
      <w:spacing w:before="240" w:after="60"/>
      <w:outlineLvl w:val="0"/>
    </w:pPr>
    <w:rPr>
      <w:rFonts w:cs="Arial"/>
      <w:b/>
      <w:bCs/>
      <w:kern w:val="1"/>
      <w:sz w:val="28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ind w:left="576" w:firstLine="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ind w:left="720" w:firstLine="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1">
    <w:name w:val="WW8Num2z1"/>
    <w:rPr>
      <w:rFonts w:ascii="Times New Roman" w:hAnsi="Times New Roman" w:cs="Times New Roman"/>
    </w:rPr>
  </w:style>
  <w:style w:type="character" w:customStyle="1" w:styleId="Absatz-Standardschriftart">
    <w:name w:val="Absatz-Standardschriftart"/>
  </w:style>
  <w:style w:type="character" w:customStyle="1" w:styleId="WW8Num2z0">
    <w:name w:val="WW8Num2z0"/>
    <w:rPr>
      <w:rFonts w:ascii="Symbol" w:hAnsi="Symbol"/>
    </w:rPr>
  </w:style>
  <w:style w:type="character" w:customStyle="1" w:styleId="WW8Num3z1">
    <w:name w:val="WW8Num3z1"/>
    <w:rPr>
      <w:rFonts w:ascii="Times New Roman" w:hAnsi="Times New Roman" w:cs="Times New Roman"/>
    </w:rPr>
  </w:style>
  <w:style w:type="character" w:customStyle="1" w:styleId="WW-Absatz-Standardschriftart">
    <w:name w:val="WW-Absatz-Standardschriftart"/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4z1">
    <w:name w:val="WW8Num4z1"/>
    <w:rPr>
      <w:rFonts w:ascii="Times New Roman" w:eastAsia="Times New Roman" w:hAnsi="Times New Roman" w:cs="Times New Roman"/>
    </w:rPr>
  </w:style>
  <w:style w:type="character" w:customStyle="1" w:styleId="DefaultParagraphFont0">
    <w:name w:val="Default Paragraph Font0"/>
    <w:semiHidden/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pPr>
      <w:spacing w:before="280" w:after="280"/>
    </w:pPr>
  </w:style>
  <w:style w:type="paragraph" w:styleId="BodyTextIndent">
    <w:name w:val="Body Text Indent"/>
    <w:basedOn w:val="Normal"/>
    <w:pPr>
      <w:ind w:left="360" w:firstLine="360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ing10">
    <w:name w:val="Heading 10"/>
    <w:basedOn w:val="Heading"/>
    <w:next w:val="BodyText"/>
    <w:pPr>
      <w:numPr>
        <w:numId w:val="2"/>
      </w:numPr>
    </w:pPr>
    <w:rPr>
      <w:b/>
      <w:b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2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f22387ae5a5543a3" Type="http://schemas.microsoft.com/office/2019/09/relationships/intelligence" Target="intelligenc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BA51B810EE643B06B7C0DECB77D93" ma:contentTypeVersion="12" ma:contentTypeDescription="Create a new document." ma:contentTypeScope="" ma:versionID="b593f8226db4c213b4f02909b610945b">
  <xsd:schema xmlns:xsd="http://www.w3.org/2001/XMLSchema" xmlns:xs="http://www.w3.org/2001/XMLSchema" xmlns:p="http://schemas.microsoft.com/office/2006/metadata/properties" xmlns:ns2="2a4ad5b1-c1d0-4716-857d-d8cb806abdd0" xmlns:ns3="3a007966-ede7-4a31-94a4-69af6ce2c2a9" targetNamespace="http://schemas.microsoft.com/office/2006/metadata/properties" ma:root="true" ma:fieldsID="f52414131ce827ad5d26e94ec3ebc777" ns2:_="" ns3:_="">
    <xsd:import namespace="2a4ad5b1-c1d0-4716-857d-d8cb806abdd0"/>
    <xsd:import namespace="3a007966-ede7-4a31-94a4-69af6ce2c2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4ad5b1-c1d0-4716-857d-d8cb806abd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007966-ede7-4a31-94a4-69af6ce2c2a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859A3D-A863-480F-86FB-E726B495EB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346DFB-9254-4A93-930D-0B2826E70A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CB376A-32F1-4397-8EF2-9509AC3A0D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4ad5b1-c1d0-4716-857d-d8cb806abdd0"/>
    <ds:schemaRef ds:uri="3a007966-ede7-4a31-94a4-69af6ce2c2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706</Words>
  <Characters>4026</Characters>
  <Application>Microsoft Office Word</Application>
  <DocSecurity>0</DocSecurity>
  <Lines>33</Lines>
  <Paragraphs>9</Paragraphs>
  <ScaleCrop>false</ScaleCrop>
  <Company>UBB</Company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dana</dc:creator>
  <cp:keywords/>
  <cp:lastModifiedBy>Razvan Nasca</cp:lastModifiedBy>
  <cp:revision>44</cp:revision>
  <cp:lastPrinted>2013-10-02T01:48:00Z</cp:lastPrinted>
  <dcterms:created xsi:type="dcterms:W3CDTF">2021-10-05T13:51:00Z</dcterms:created>
  <dcterms:modified xsi:type="dcterms:W3CDTF">2022-01-30T18:20:00Z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0x010100712BA51B810EE643B06B7C0DECB77D93</vt:lpwstr>
  </property>
</Properties>
</file>